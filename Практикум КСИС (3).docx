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6BA4" w:rsidRDefault="00896BA4" w:rsidP="000D6747">
      <w:pPr>
        <w:pStyle w:val="Heading1"/>
        <w:rPr>
          <w:caps/>
        </w:rPr>
      </w:pPr>
      <w:bookmarkStart w:id="0" w:name="_Toc454879100"/>
      <w:r>
        <w:rPr>
          <w:caps/>
        </w:rPr>
        <w:t>7. Практикум</w:t>
      </w:r>
    </w:p>
    <w:p w:rsidR="000A41F8" w:rsidRDefault="00896BA4" w:rsidP="000D6747">
      <w:pPr>
        <w:pStyle w:val="Heading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:rsidR="00DB17A2" w:rsidRPr="00DB17A2" w:rsidRDefault="00DB17A2" w:rsidP="00DB17A2"/>
    <w:p w:rsidR="00DB17A2" w:rsidRPr="0065019C" w:rsidRDefault="00896BA4" w:rsidP="0004418B">
      <w:pPr>
        <w:pStyle w:val="Heading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:rsidR="00DB17A2" w:rsidRDefault="00DB17A2" w:rsidP="00DB17A2"/>
    <w:p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 xml:space="preserve">NI </w:t>
      </w:r>
      <w:proofErr w:type="spellStart"/>
      <w:r w:rsidR="00367107" w:rsidRPr="00F73F6C">
        <w:t>Multisim</w:t>
      </w:r>
      <w:proofErr w:type="spellEnd"/>
      <w:r w:rsidR="00E51320">
        <w:t>, разработанной</w:t>
      </w:r>
      <w:r w:rsidR="00367107" w:rsidRPr="00F73F6C">
        <w:t xml:space="preserve"> группой </w:t>
      </w:r>
      <w:proofErr w:type="spellStart"/>
      <w:r w:rsidR="00367107" w:rsidRPr="00F73F6C">
        <w:t>Electronics</w:t>
      </w:r>
      <w:proofErr w:type="spellEnd"/>
      <w:r w:rsidR="00367107" w:rsidRPr="00F73F6C">
        <w:t xml:space="preserve"> </w:t>
      </w:r>
      <w:proofErr w:type="spellStart"/>
      <w:r w:rsidR="00367107" w:rsidRPr="00F73F6C">
        <w:t>Workbench</w:t>
      </w:r>
      <w:proofErr w:type="spellEnd"/>
      <w:r w:rsidR="00367107" w:rsidRPr="00F73F6C">
        <w:t xml:space="preserve"> (входящей в к</w:t>
      </w:r>
      <w:r w:rsidR="00367107">
        <w:t xml:space="preserve">орпорацию </w:t>
      </w:r>
      <w:proofErr w:type="spellStart"/>
      <w:r w:rsidR="00367107">
        <w:t>National</w:t>
      </w:r>
      <w:proofErr w:type="spellEnd"/>
      <w:r w:rsidR="00367107">
        <w:t xml:space="preserve"> </w:t>
      </w:r>
      <w:proofErr w:type="spellStart"/>
      <w:r w:rsidR="00367107">
        <w:t>Instruments</w:t>
      </w:r>
      <w:proofErr w:type="spellEnd"/>
      <w:r w:rsidR="00367107">
        <w:t>).</w:t>
      </w:r>
      <w:r w:rsidRPr="008C3F1B">
        <w:t xml:space="preserve"> Особенностью программной среды </w:t>
      </w:r>
      <w:proofErr w:type="spellStart"/>
      <w:r w:rsidRPr="008C3F1B">
        <w:t>Multisim</w:t>
      </w:r>
      <w:proofErr w:type="spellEnd"/>
      <w:r w:rsidRPr="008C3F1B">
        <w:t xml:space="preserve">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:rsidR="008C3F1B" w:rsidRPr="008C3F1B" w:rsidRDefault="00163AD9" w:rsidP="00163AD9">
      <w:proofErr w:type="spellStart"/>
      <w:r>
        <w:rPr>
          <w:lang w:eastAsia="ru-RU"/>
        </w:rPr>
        <w:t>Multisim</w:t>
      </w:r>
      <w:proofErr w:type="spellEnd"/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</w:t>
      </w:r>
      <w:proofErr w:type="spellStart"/>
      <w:r w:rsidRPr="008D4870">
        <w:rPr>
          <w:lang w:eastAsia="ru-RU"/>
        </w:rPr>
        <w:t>BSpice</w:t>
      </w:r>
      <w:proofErr w:type="spellEnd"/>
      <w:r w:rsidRPr="008D4870">
        <w:rPr>
          <w:lang w:eastAsia="ru-RU"/>
        </w:rPr>
        <w:t>) и</w:t>
      </w:r>
      <w:r>
        <w:rPr>
          <w:lang w:eastAsia="ru-RU"/>
        </w:rPr>
        <w:t xml:space="preserve"> </w:t>
      </w:r>
      <w:proofErr w:type="spellStart"/>
      <w:r w:rsidRPr="008D4870">
        <w:rPr>
          <w:lang w:eastAsia="ru-RU"/>
        </w:rPr>
        <w:t>XSpice</w:t>
      </w:r>
      <w:proofErr w:type="spellEnd"/>
      <w:r w:rsidRPr="008D4870">
        <w:rPr>
          <w:lang w:eastAsia="ru-RU"/>
        </w:rPr>
        <w:t xml:space="preserve">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:rsidR="008C3F1B" w:rsidRPr="008C3F1B" w:rsidRDefault="008C3F1B" w:rsidP="008C3F1B">
      <w:r w:rsidRPr="008C3F1B">
        <w:t xml:space="preserve">Программа </w:t>
      </w:r>
      <w:proofErr w:type="spellStart"/>
      <w:r w:rsidRPr="008C3F1B">
        <w:t>Multisim</w:t>
      </w:r>
      <w:proofErr w:type="spellEnd"/>
      <w:r w:rsidRPr="008C3F1B">
        <w:t xml:space="preserve">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8C3F1B" w:rsidRPr="008C3F1B" w:rsidRDefault="008C3F1B" w:rsidP="008C3F1B">
      <w:proofErr w:type="spellStart"/>
      <w:r w:rsidRPr="008C3F1B">
        <w:t>Multisim</w:t>
      </w:r>
      <w:proofErr w:type="spellEnd"/>
      <w:r w:rsidRPr="008C3F1B">
        <w:t xml:space="preserve">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:rsidR="000D3378" w:rsidRDefault="000D3378" w:rsidP="000D3378">
      <w:r>
        <w:t xml:space="preserve">Пользовательский интерфейс </w:t>
      </w:r>
      <w:proofErr w:type="spellStart"/>
      <w:r>
        <w:t>Multisim</w:t>
      </w:r>
      <w:proofErr w:type="spellEnd"/>
      <w:r>
        <w:t xml:space="preserve">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:rsidR="000D3378" w:rsidRDefault="00DB5208" w:rsidP="000D3378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96D443" wp14:editId="7D5A088B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E9053" id="Скругленный прямоугольник 4689" o:spid="_x0000_s1026" style="position:absolute;left:0;text-align:left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206C685" wp14:editId="58FA7FE8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D797B8" id="Скругленный прямоугольник 4684" o:spid="_x0000_s1026" style="position:absolute;left:0;text-align:left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09CBD7" wp14:editId="1BDDB872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FA7DCF" id="Скругленный прямоугольник 4686" o:spid="_x0000_s1026" style="position:absolute;left:0;text-align:left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F9AFE1" wp14:editId="3CDD02A3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E5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left:0;text-align:left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BAEE07" wp14:editId="6F4A289B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94DBA" id="Прямая со стрелкой 4687" o:spid="_x0000_s1026" type="#_x0000_t32" style="position:absolute;left:0;text-align:left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B04A6A4" wp14:editId="4C799D72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896BA4" w:rsidRDefault="00EF4679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4A6A4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    <v:textbox>
                  <w:txbxContent>
                    <w:p w:rsidR="00EF4679" w:rsidRPr="00896BA4" w:rsidRDefault="00EF4679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99FD45" wp14:editId="5E963E9E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FD45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    <v:textbox>
                  <w:txbxContent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4ED2BA9" wp14:editId="59B0BA53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2BA9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E8EA60" wp14:editId="6174581D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8EA60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    <v:textbox>
                  <w:txbxContent>
                    <w:p w:rsidR="00EF4679" w:rsidRDefault="00EF4679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653876" wp14:editId="1133DE3D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:rsidR="00EF4679" w:rsidRPr="005428BE" w:rsidRDefault="00EF4679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53876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:rsidR="00EF4679" w:rsidRPr="005428BE" w:rsidRDefault="00EF4679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E175B2" wp14:editId="1D6CF599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6DAC" id="Прямая со стрелкой 4688" o:spid="_x0000_s1026" type="#_x0000_t32" style="position:absolute;left:0;text-align:left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7816B071" wp14:editId="197BD24B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3F48CF" wp14:editId="1CD90491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48CF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    <v:textbox>
                  <w:txbxContent>
                    <w:p w:rsidR="00EF4679" w:rsidRDefault="00EF467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910092" wp14:editId="71CFCF55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BAC8D" id="Прямая со стрелкой 4690" o:spid="_x0000_s1026" type="#_x0000_t32" style="position:absolute;left:0;text-align:left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1D81B" wp14:editId="7ADC50C2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7F45A" id="Прямая со стрелкой 4683" o:spid="_x0000_s1026" type="#_x0000_t32" style="position:absolute;left:0;text-align:left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:rsidR="0004418B" w:rsidRDefault="00896BA4" w:rsidP="00896BA4">
      <w:pPr>
        <w:pStyle w:val="Heading2"/>
      </w:pPr>
      <w:bookmarkStart w:id="2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</w:t>
      </w:r>
      <w:proofErr w:type="spellStart"/>
      <w:r w:rsidR="0004418B" w:rsidRPr="00896BA4">
        <w:t>Multisim</w:t>
      </w:r>
      <w:bookmarkEnd w:id="2"/>
      <w:proofErr w:type="spellEnd"/>
    </w:p>
    <w:p w:rsidR="00896BA4" w:rsidRPr="00896BA4" w:rsidRDefault="00896BA4" w:rsidP="00896BA4"/>
    <w:p w:rsidR="0004418B" w:rsidRDefault="0004418B" w:rsidP="0004418B">
      <w:r w:rsidRPr="0004418B">
        <w:rPr>
          <w:b/>
        </w:rPr>
        <w:t>Осциллограф (</w:t>
      </w:r>
      <w:proofErr w:type="spellStart"/>
      <w:r w:rsidRPr="0004418B">
        <w:rPr>
          <w:b/>
        </w:rPr>
        <w:t>Oscilloscope</w:t>
      </w:r>
      <w:proofErr w:type="spellEnd"/>
      <w:r w:rsidRPr="0004418B">
        <w:rPr>
          <w:b/>
        </w:rPr>
        <w:t>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71131138" wp14:editId="03887D2B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6369CC9" wp14:editId="18298D69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2C69" id="Прямая со стрелкой 4682" o:spid="_x0000_s1026" type="#_x0000_t32" style="position:absolute;left:0;text-align:left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22A613" wp14:editId="0549F1D6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04418B">
                            <w:pPr>
                              <w:pStyle w:val="BodyText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EF4679" w:rsidRDefault="00EF4679" w:rsidP="0004418B">
                            <w:pPr>
                              <w:pStyle w:val="BodyText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:rsidR="00EF4679" w:rsidRPr="0004418B" w:rsidRDefault="00EF4679" w:rsidP="0004418B">
                            <w:pPr>
                              <w:pStyle w:val="BodyText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2A613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    <v:textbox>
                  <w:txbxContent>
                    <w:p w:rsidR="00EF4679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:rsidR="00EF4679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:rsidR="00EF4679" w:rsidRPr="0004418B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CF446F" wp14:editId="2A8117D0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CF7443" id="Скругленный прямоугольник 4217" o:spid="_x0000_s1026" style="position:absolute;left:0;text-align:left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357B56F6" wp14:editId="57C3FCE3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4679" w:rsidRDefault="0079106E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3.35pt;height:91.35pt" o:ole="">
                                    <v:imagedata r:id="rId10" o:title=""/>
                                  </v:shape>
                                </w:pict>
                              </w:r>
                            </w:p>
                            <w:p w:rsidR="00EF4679" w:rsidRDefault="00EF467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56F6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">
                <v:rect id="Rectangle 246" o:spid="_x0000_s1034" style="position:absolute;width:2440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:rsidR="00EF4679" w:rsidRDefault="0079106E" w:rsidP="0004418B">
                        <w:pPr>
                          <w:spacing w:line="1820" w:lineRule="atLeast"/>
                          <w:ind w:firstLine="0"/>
                        </w:pPr>
                        <w:r>
                          <w:pict>
                            <v:shape id="_x0000_i1026" type="#_x0000_t75" style="width:123.35pt;height:91.35pt" o:ole="">
                              <v:imagedata r:id="rId10" o:title=""/>
                            </v:shape>
                          </w:pict>
                        </w:r>
                      </w:p>
                      <w:p w:rsidR="00EF4679" w:rsidRDefault="00EF4679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:rsidR="0004418B" w:rsidRDefault="0004418B" w:rsidP="0004418B"/>
    <w:p w:rsidR="005428BE" w:rsidRDefault="005428BE" w:rsidP="0004418B"/>
    <w:p w:rsidR="005428BE" w:rsidRDefault="005428BE" w:rsidP="0004418B"/>
    <w:p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C966A3" wp14:editId="0D732A59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8360" id="Прямая со стрелкой 4681" o:spid="_x0000_s1026" type="#_x0000_t32" style="position:absolute;left:0;text-align:left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:rsidR="005428BE" w:rsidRDefault="005428BE" w:rsidP="005E051B">
      <w:pPr>
        <w:pStyle w:val="BodyText"/>
        <w:kinsoku w:val="0"/>
        <w:overflowPunct w:val="0"/>
        <w:spacing w:before="54"/>
        <w:ind w:firstLine="0"/>
        <w:rPr>
          <w:sz w:val="24"/>
          <w:szCs w:val="24"/>
        </w:rPr>
      </w:pPr>
    </w:p>
    <w:p w:rsidR="005E051B" w:rsidRDefault="006B3332" w:rsidP="005E051B">
      <w:pPr>
        <w:pStyle w:val="BodyText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:rsidR="0004418B" w:rsidRDefault="00896BA4" w:rsidP="0004418B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A/B</w:t>
      </w:r>
      <w:r>
        <w:rPr>
          <w:spacing w:val="-30"/>
        </w:rPr>
        <w:t xml:space="preserve"> </w:t>
      </w:r>
      <w:r>
        <w:t>&gt;,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Scale</w:t>
      </w:r>
      <w:proofErr w:type="spellEnd"/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Timebase</w:t>
      </w:r>
      <w:proofErr w:type="spellEnd"/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A+B</w:t>
      </w:r>
      <w:r>
        <w:rPr>
          <w:spacing w:val="-29"/>
        </w:rPr>
        <w:t xml:space="preserve"> </w:t>
      </w:r>
      <w:r>
        <w:t>&gt;</w:t>
      </w:r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A/B</w:t>
      </w:r>
      <w:r>
        <w:rPr>
          <w:spacing w:val="-32"/>
        </w:rPr>
        <w:t xml:space="preserve"> </w:t>
      </w:r>
      <w:r>
        <w:t>&gt;.</w:t>
      </w:r>
    </w:p>
    <w:p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1504097" wp14:editId="3ECABAD8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D358F" id="Прямая со стрелкой 4654" o:spid="_x0000_s1026" type="#_x0000_t32" style="position:absolute;left:0;text-align:left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A849CE" wp14:editId="50242C84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B5590" id="Прямая со стрелкой 4655" o:spid="_x0000_s1026" type="#_x0000_t32" style="position:absolute;left:0;text-align:left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:rsidTr="006A6BF9"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2D6B024C" wp14:editId="7D43DE92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4DD66C" id="Группа 4669" o:spid="_x0000_s1026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:rsidR="006A6BF9" w:rsidRDefault="006A6BF9" w:rsidP="005E051B">
            <w:pPr>
              <w:ind w:firstLine="0"/>
            </w:pPr>
          </w:p>
        </w:tc>
      </w:tr>
    </w:tbl>
    <w:p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BE7363" wp14:editId="385D699E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3C5C" id="Прямая со стрелкой 4657" o:spid="_x0000_s1026" type="#_x0000_t32" style="position:absolute;left:0;text-align:left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A9A544" wp14:editId="71361DDB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B747" id="Прямая со стрелкой 4658" o:spid="_x0000_s1026" type="#_x0000_t32" style="position:absolute;left:0;text-align:left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4245A03" wp14:editId="419DFDE1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389B2" id="Прямая со стрелкой 4656" o:spid="_x0000_s1026" type="#_x0000_t32" style="position:absolute;left:0;text-align:left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2183F1" wp14:editId="51CFA145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E5076" id="Скругленный прямоугольник 4649" o:spid="_x0000_s1026" style="position:absolute;left:0;text-align:left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6AC369" wp14:editId="0BD769D7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6FA904" id="Скругленный прямоугольник 4648" o:spid="_x0000_s1026" style="position:absolute;left:0;text-align:left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0416A6" wp14:editId="51E5CB53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BF9" w:rsidRDefault="006A6BF9" w:rsidP="00B61A6B">
      <w:pPr>
        <w:pStyle w:val="a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7B61401" wp14:editId="1F2A56F0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1401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655F04F" wp14:editId="19F0C63E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5F04F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1ED33" wp14:editId="10258B9B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ED33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1A6B" w:rsidRDefault="00F41956" w:rsidP="006A6BF9">
      <w:pPr>
        <w:pStyle w:val="a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</w:t>
      </w:r>
      <w:proofErr w:type="spellStart"/>
      <w:r>
        <w:rPr>
          <w:b/>
          <w:bCs/>
          <w:spacing w:val="-1"/>
        </w:rPr>
        <w:t>Word</w:t>
      </w:r>
      <w:proofErr w:type="spellEnd"/>
      <w:r>
        <w:rPr>
          <w:b/>
          <w:bCs/>
          <w:spacing w:val="25"/>
        </w:rPr>
        <w:t xml:space="preserve"> </w:t>
      </w:r>
      <w:proofErr w:type="spellStart"/>
      <w:r>
        <w:rPr>
          <w:b/>
          <w:bCs/>
        </w:rPr>
        <w:t>Generator</w:t>
      </w:r>
      <w:proofErr w:type="spellEnd"/>
      <w:r>
        <w:rPr>
          <w:b/>
          <w:bCs/>
        </w:rPr>
        <w:t>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proofErr w:type="spellStart"/>
      <w:r>
        <w:rPr>
          <w:spacing w:val="1"/>
        </w:rPr>
        <w:t>Display</w:t>
      </w:r>
      <w:proofErr w:type="spellEnd"/>
      <w:r>
        <w:rPr>
          <w:spacing w:val="50"/>
          <w:w w:val="99"/>
        </w:rPr>
        <w:t xml:space="preserve"> </w:t>
      </w:r>
      <w:r>
        <w:rPr>
          <w:spacing w:val="1"/>
        </w:rPr>
        <w:t>(</w:t>
      </w:r>
      <w:proofErr w:type="spellStart"/>
      <w:r>
        <w:rPr>
          <w:spacing w:val="1"/>
        </w:rPr>
        <w:t>Hex</w:t>
      </w:r>
      <w:proofErr w:type="spellEnd"/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proofErr w:type="spellStart"/>
      <w:r>
        <w:t>Dec</w:t>
      </w:r>
      <w:proofErr w:type="spellEnd"/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proofErr w:type="spellStart"/>
      <w:r>
        <w:t>Binary</w:t>
      </w:r>
      <w:proofErr w:type="spellEnd"/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proofErr w:type="spellStart"/>
      <w:r>
        <w:t>Frequency</w:t>
      </w:r>
      <w:proofErr w:type="spellEnd"/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:rsidR="00B61A6B" w:rsidRDefault="00306731" w:rsidP="006A6BF9">
      <w:pPr>
        <w:pStyle w:val="ListParagraph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Step</w:t>
      </w:r>
      <w:proofErr w:type="spellEnd"/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:rsidR="00B61A6B" w:rsidRPr="00306731" w:rsidRDefault="00B61A6B" w:rsidP="00306731">
      <w:pPr>
        <w:pStyle w:val="ListParagraph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0B697721" wp14:editId="680BDAD8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F4679" w:rsidRDefault="00EF4679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464B06" wp14:editId="19B90457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4679" w:rsidRDefault="00EF4679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97721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" o:allowincell="f" filled="f" stroked="f">
                <v:textbox inset="0,0,0,0">
                  <w:txbxContent>
                    <w:p w:rsidR="00EF4679" w:rsidRDefault="00EF4679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E464B06" wp14:editId="19B90457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4679" w:rsidRDefault="00EF4679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proofErr w:type="spellStart"/>
      <w:r w:rsidRPr="00850CD3">
        <w:rPr>
          <w:spacing w:val="-1"/>
        </w:rPr>
        <w:t>Burst</w:t>
      </w:r>
      <w:proofErr w:type="spellEnd"/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29D7709A" wp14:editId="49079F82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:rsidR="00B61A6B" w:rsidRPr="00306731" w:rsidRDefault="00306731" w:rsidP="00306731">
      <w:pPr>
        <w:pStyle w:val="ListParagraph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Cycle</w:t>
      </w:r>
      <w:proofErr w:type="spellEnd"/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</w:t>
      </w:r>
      <w:proofErr w:type="spellStart"/>
      <w:r w:rsidR="00B61A6B" w:rsidRPr="00306731">
        <w:rPr>
          <w:spacing w:val="-1"/>
        </w:rPr>
        <w:t>Breakpoint</w:t>
      </w:r>
      <w:proofErr w:type="spellEnd"/>
      <w:r w:rsidR="00B61A6B" w:rsidRPr="00850CD3">
        <w:rPr>
          <w:spacing w:val="-1"/>
        </w:rPr>
        <w:t>).</w:t>
      </w:r>
    </w:p>
    <w:p w:rsidR="00FD75E0" w:rsidRDefault="00E264F4" w:rsidP="00FD75E0">
      <w:pPr>
        <w:pStyle w:val="a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7F16B8" wp14:editId="5A97582D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A3F6" id="Прямая со стрелкой 4676" o:spid="_x0000_s1026" type="#_x0000_t32" style="position:absolute;left:0;text-align:left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6B3332">
        <w:tc>
          <w:tcPr>
            <w:tcW w:w="1985" w:type="dxa"/>
          </w:tcPr>
          <w:p w:rsidR="003053B8" w:rsidRPr="003053B8" w:rsidRDefault="006B3332" w:rsidP="003053B8">
            <w:pPr>
              <w:pStyle w:val="a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:rsidR="003053B8" w:rsidRDefault="006B3332" w:rsidP="003053B8">
            <w:pPr>
              <w:pStyle w:val="a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:rsidR="003053B8" w:rsidRDefault="006B3332" w:rsidP="00E264F4">
            <w:pPr>
              <w:pStyle w:val="a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:rsidR="003053B8" w:rsidRDefault="006B3332" w:rsidP="003053B8">
      <w:pPr>
        <w:pStyle w:val="a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9C22BDF" wp14:editId="4919DC0F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E4B7" id="Прямая со стрелкой 4672" o:spid="_x0000_s1026" type="#_x0000_t32" style="position:absolute;left:0;text-align:left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EAACA42" wp14:editId="791E444D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E013" id="Прямая со стрелкой 4697" o:spid="_x0000_s1026" type="#_x0000_t32" style="position:absolute;left:0;text-align:left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B682E8" wp14:editId="31C8DD97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FDAD" id="Прямая со стрелкой 4671" o:spid="_x0000_s1026" type="#_x0000_t32" style="position:absolute;left:0;text-align:left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1E9C57F" wp14:editId="004A523C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99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left:0;text-align:left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418B03" wp14:editId="737EB9F0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4D4F8" id="Левая фигурная скобка 4664" o:spid="_x0000_s1026" type="#_x0000_t87" style="position:absolute;left:0;text-align:left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B0238C" wp14:editId="03509957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4ED11" id="Левая фигурная скобка 4663" o:spid="_x0000_s1026" type="#_x0000_t87" style="position:absolute;left:0;text-align:left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174C29" wp14:editId="06D1AB86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F180" id="Прямая со стрелкой 4661" o:spid="_x0000_s1026" type="#_x0000_t32" style="position:absolute;left:0;text-align:left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ADEA01" wp14:editId="0EF6F64B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03713" id="Прямая со стрелкой 4653" o:spid="_x0000_s1026" type="#_x0000_t32" style="position:absolute;left:0;text-align:left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33534B20" wp14:editId="1D75E717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4F2F1660" wp14:editId="5C7A437B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3053B8">
        <w:tc>
          <w:tcPr>
            <w:tcW w:w="1985" w:type="dxa"/>
          </w:tcPr>
          <w:p w:rsidR="003053B8" w:rsidRDefault="003053B8" w:rsidP="003053B8">
            <w:pPr>
              <w:pStyle w:val="a"/>
              <w:rPr>
                <w:b w:val="0"/>
                <w:sz w:val="24"/>
                <w:szCs w:val="24"/>
              </w:rPr>
            </w:pPr>
          </w:p>
          <w:p w:rsidR="003053B8" w:rsidRDefault="006F251E" w:rsidP="003053B8">
            <w:pPr>
              <w:pStyle w:val="a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:rsidR="003053B8" w:rsidRPr="003053B8" w:rsidRDefault="003053B8" w:rsidP="003053B8">
            <w:pPr>
              <w:pStyle w:val="a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:rsidR="003053B8" w:rsidRDefault="00E264F4" w:rsidP="003053B8">
            <w:pPr>
              <w:pStyle w:val="a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597BA105" wp14:editId="76DD26C3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4617C" id="Прямая со стрелкой 4662" o:spid="_x0000_s1026" type="#_x0000_t32" style="position:absolute;left:0;text-align:left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:rsidR="003053B8" w:rsidRDefault="006F251E" w:rsidP="003053B8">
            <w:pPr>
              <w:pStyle w:val="a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:rsidR="003053B8" w:rsidRDefault="00F41956" w:rsidP="003053B8">
      <w:pPr>
        <w:pStyle w:val="a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1D2500E7" wp14:editId="2FA04D59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proofErr w:type="spellStart"/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:rsidR="00B61A6B" w:rsidRPr="00337A94" w:rsidRDefault="003053B8" w:rsidP="003053B8">
      <w:pPr>
        <w:pStyle w:val="ListParagraph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:rsidR="00B61A6B" w:rsidRPr="00337A94" w:rsidRDefault="003053B8" w:rsidP="003053B8">
      <w:pPr>
        <w:pStyle w:val="ListParagraph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:rsidR="00B61A6B" w:rsidRPr="00337A94" w:rsidRDefault="003053B8" w:rsidP="003053B8">
      <w:pPr>
        <w:pStyle w:val="ListParagraph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:rsidR="00B61A6B" w:rsidRDefault="003053B8" w:rsidP="003053B8">
      <w:pPr>
        <w:pStyle w:val="ListParagraph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:rsidR="00337A94" w:rsidRPr="00337A94" w:rsidRDefault="003053B8" w:rsidP="003053B8">
      <w:pPr>
        <w:pStyle w:val="ListParagraph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:rsidR="00337A94" w:rsidRPr="00337A94" w:rsidRDefault="003053B8" w:rsidP="003053B8">
      <w:pPr>
        <w:pStyle w:val="ListParagraph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:rsidR="00337A94" w:rsidRPr="00337A94" w:rsidRDefault="003053B8" w:rsidP="003053B8">
      <w:pPr>
        <w:pStyle w:val="ListParagraph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:rsidR="00337A94" w:rsidRPr="003053B8" w:rsidRDefault="003053B8" w:rsidP="003053B8">
      <w:pPr>
        <w:pStyle w:val="ListParagraph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</w:t>
      </w:r>
      <w:proofErr w:type="spellStart"/>
      <w:r w:rsidR="00337A94" w:rsidRPr="00337A94">
        <w:rPr>
          <w:spacing w:val="-1"/>
        </w:rPr>
        <w:t>Internal</w:t>
      </w:r>
      <w:proofErr w:type="spellEnd"/>
      <w:r w:rsidR="00337A94" w:rsidRPr="00337A94">
        <w:rPr>
          <w:spacing w:val="-1"/>
        </w:rPr>
        <w:t>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</w:t>
      </w:r>
      <w:proofErr w:type="spellStart"/>
      <w:r w:rsidR="00337A94" w:rsidRPr="003053B8">
        <w:rPr>
          <w:spacing w:val="-1"/>
        </w:rPr>
        <w:t>External</w:t>
      </w:r>
      <w:proofErr w:type="spellEnd"/>
      <w:r w:rsidR="00337A94" w:rsidRPr="003053B8">
        <w:rPr>
          <w:spacing w:val="-1"/>
        </w:rPr>
        <w:t xml:space="preserve">) сигналом синхронизации. На вывод </w:t>
      </w:r>
      <w:proofErr w:type="spellStart"/>
      <w:r w:rsidR="00337A94" w:rsidRPr="003053B8">
        <w:rPr>
          <w:spacing w:val="-1"/>
        </w:rPr>
        <w:t>Ready</w:t>
      </w:r>
      <w:proofErr w:type="spellEnd"/>
      <w:r w:rsidR="00337A94" w:rsidRPr="003053B8">
        <w:rPr>
          <w:spacing w:val="-1"/>
        </w:rPr>
        <w:t xml:space="preserve"> подается сигнал готовности.</w:t>
      </w:r>
    </w:p>
    <w:p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3C42859" wp14:editId="074CB015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94" w:rsidRDefault="00F41956" w:rsidP="00337A94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:rsidR="00E53583" w:rsidRDefault="00E53583" w:rsidP="00E53583">
      <w:r w:rsidRPr="00E53583">
        <w:rPr>
          <w:b/>
        </w:rPr>
        <w:t>Логический анализатор (</w:t>
      </w:r>
      <w:proofErr w:type="spellStart"/>
      <w:r w:rsidRPr="00E53583">
        <w:rPr>
          <w:b/>
        </w:rPr>
        <w:t>Logic</w:t>
      </w:r>
      <w:proofErr w:type="spellEnd"/>
      <w:r w:rsidRPr="00E53583">
        <w:rPr>
          <w:b/>
        </w:rPr>
        <w:t xml:space="preserve"> </w:t>
      </w:r>
      <w:proofErr w:type="spellStart"/>
      <w:r w:rsidRPr="00E53583">
        <w:rPr>
          <w:b/>
        </w:rPr>
        <w:t>Analyzer</w:t>
      </w:r>
      <w:proofErr w:type="spellEnd"/>
      <w:r w:rsidRPr="00E53583">
        <w:rPr>
          <w:b/>
        </w:rPr>
        <w:t>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:rsidR="002B0544" w:rsidRPr="00E53583" w:rsidRDefault="002B0544" w:rsidP="00E53583"/>
    <w:p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2BF2F4" wp14:editId="47143576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BF2F4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C0E0FB" wp14:editId="3083A891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E0FB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E6A309" wp14:editId="3C095A60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A309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DCE100" wp14:editId="2DB0ABD2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2AD5A" id="Прямая со стрелкой 18" o:spid="_x0000_s1026" type="#_x0000_t32" style="position:absolute;left:0;text-align:left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BC6390" wp14:editId="6F44881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B2176" id="Прямая со стрелкой 14" o:spid="_x0000_s1026" type="#_x0000_t32" style="position:absolute;left:0;text-align:left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24DEA6" wp14:editId="287E647E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0B7B" id="Прямая со стрелкой 12" o:spid="_x0000_s1026" type="#_x0000_t32" style="position:absolute;left:0;text-align:left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E1F59E" wp14:editId="5E985895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F59E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9E3E93" wp14:editId="02D36A64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0FED0" id="Прямая со стрелкой 16" o:spid="_x0000_s1026" type="#_x0000_t32" style="position:absolute;left:0;text-align:left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3A541C5" wp14:editId="75D8C1F6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1943" id="Прямая со стрелкой 10" o:spid="_x0000_s1026" type="#_x0000_t32" style="position:absolute;left:0;text-align:left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795EF53" wp14:editId="6E0AFC2C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CF3A0" id="Прямая со стрелкой 9" o:spid="_x0000_s1026" type="#_x0000_t32" style="position:absolute;left:0;text-align:left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790697" wp14:editId="5BFEAA31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0697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    <v:textbox>
                  <w:txbxContent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53D403C0" wp14:editId="07A0B073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D" w:rsidRDefault="0064122D" w:rsidP="00E53583">
      <w:pPr>
        <w:spacing w:before="280" w:after="120"/>
        <w:ind w:firstLine="0"/>
        <w:jc w:val="center"/>
      </w:pPr>
    </w:p>
    <w:p w:rsidR="002B0544" w:rsidRDefault="00F41956" w:rsidP="0064122D">
      <w:pPr>
        <w:pStyle w:val="a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</w:t>
      </w:r>
      <w:proofErr w:type="spellStart"/>
      <w:r>
        <w:t>Ex</w:t>
      </w:r>
      <w:r w:rsidRPr="00D74AF9">
        <w:t>ternal</w:t>
      </w:r>
      <w:proofErr w:type="spellEnd"/>
      <w:r w:rsidRPr="00D74AF9">
        <w:t>) или внутреннего (</w:t>
      </w:r>
      <w:proofErr w:type="spellStart"/>
      <w:r w:rsidRPr="00D74AF9">
        <w:t>Internal</w:t>
      </w:r>
      <w:proofErr w:type="spellEnd"/>
      <w:r w:rsidRPr="00D74AF9">
        <w:t>) источника.</w:t>
      </w:r>
    </w:p>
    <w:p w:rsidR="005C6FE6" w:rsidRDefault="005C6FE6" w:rsidP="00D74AF9"/>
    <w:p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A9DDB22" wp14:editId="54EC7966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DB22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EFA13ED" wp14:editId="2ADB24B8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13ED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41C7478" wp14:editId="42AD0054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29EAE" id="Прямая со стрелкой 28" o:spid="_x0000_s1026" type="#_x0000_t32" style="position:absolute;left:0;text-align:left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1F25D1A" wp14:editId="49EA65F8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4B686" id="Прямая со стрелкой 22" o:spid="_x0000_s1026" type="#_x0000_t32" style="position:absolute;left:0;text-align:left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056A56D" wp14:editId="57151845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A56D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F50E874" wp14:editId="3DF29EBB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6D4F7" id="Прямая со стрелкой 4700" o:spid="_x0000_s1026" type="#_x0000_t32" style="position:absolute;left:0;text-align:left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FC037B0" wp14:editId="2C2526EB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D65DD" id="Прямая со стрелкой 4698" o:spid="_x0000_s1026" type="#_x0000_t32" style="position:absolute;left:0;text-align:left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852BFE4" wp14:editId="0998625A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2BFE4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01C5FA" wp14:editId="7D14D2E5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1C5FA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2EB9B8C" wp14:editId="43BB032E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7C45" id="Скругленный прямоугольник 4652" o:spid="_x0000_s1026" style="position:absolute;left:0;text-align:left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875D3D3" wp14:editId="5B4C36DE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95E4DB" id="Скругленный прямоугольник 31" o:spid="_x0000_s1026" style="position:absolute;left:0;text-align:left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E1CE2C" wp14:editId="12AF3A90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952AE" id="Скругленный прямоугольник 30" o:spid="_x0000_s1026" style="position:absolute;left:0;text-align:left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667236" wp14:editId="603881E5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4B0BB" id="Прямая со стрелкой 26" o:spid="_x0000_s1026" type="#_x0000_t32" style="position:absolute;left:0;text-align:left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2DC06D4" wp14:editId="7DFEEEA5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:rsidR="00EF4679" w:rsidRPr="006A6BF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C06D4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    <v:textbox>
                  <w:txbxContent>
                    <w:p w:rsidR="00EF467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:rsidR="00EF4679" w:rsidRPr="006A6BF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816250E" wp14:editId="44986054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6476A" id="Прямая со стрелкой 24" o:spid="_x0000_s1026" type="#_x0000_t32" style="position:absolute;left:0;text-align:left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24B452FB" wp14:editId="34E02034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E6" w:rsidRDefault="002B0544" w:rsidP="00D74AF9">
      <w:pPr>
        <w:pStyle w:val="a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:rsidR="00D74AF9" w:rsidRPr="00D74AF9" w:rsidRDefault="00F41956" w:rsidP="005C6FE6">
      <w:pPr>
        <w:pStyle w:val="a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:rsidR="00D74AF9" w:rsidRPr="00D74AF9" w:rsidRDefault="00D74AF9" w:rsidP="00D74AF9">
      <w:r w:rsidRPr="00D74AF9">
        <w:lastRenderedPageBreak/>
        <w:t xml:space="preserve">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Qualifier</w:t>
      </w:r>
      <w:proofErr w:type="spellEnd"/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 xml:space="preserve">низации. 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Rate</w:t>
      </w:r>
      <w:proofErr w:type="spellEnd"/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:rsidR="00D74AF9" w:rsidRDefault="00D74AF9" w:rsidP="00D74AF9">
      <w:r w:rsidRPr="00D74AF9">
        <w:t xml:space="preserve">В группе </w:t>
      </w:r>
      <w:proofErr w:type="spellStart"/>
      <w:r w:rsidRPr="00D74AF9">
        <w:t>Sampling</w:t>
      </w:r>
      <w:proofErr w:type="spellEnd"/>
      <w:r w:rsidRPr="00D74AF9">
        <w:t xml:space="preserve"> </w:t>
      </w:r>
      <w:proofErr w:type="spellStart"/>
      <w:r w:rsidRPr="00D74AF9">
        <w:t>Setting</w:t>
      </w:r>
      <w:proofErr w:type="spellEnd"/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:rsidR="00951E20" w:rsidRDefault="00951E20" w:rsidP="00951E20">
      <w:pPr>
        <w:pStyle w:val="ListParagraph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proofErr w:type="spellStart"/>
      <w:r w:rsidRPr="00951E20">
        <w:rPr>
          <w:spacing w:val="-1"/>
        </w:rPr>
        <w:t>Pre-trigger</w:t>
      </w:r>
      <w:proofErr w:type="spellEnd"/>
      <w:r w:rsidRPr="00951E20">
        <w:rPr>
          <w:spacing w:val="-1"/>
        </w:rPr>
        <w:t xml:space="preserve"> </w:t>
      </w:r>
      <w:proofErr w:type="spellStart"/>
      <w:r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:rsidR="00D74AF9" w:rsidRPr="00951E20" w:rsidRDefault="00951E20" w:rsidP="00951E20">
      <w:pPr>
        <w:pStyle w:val="ListParagraph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Post-trigger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:rsidR="00D74AF9" w:rsidRPr="00951E20" w:rsidRDefault="00951E20" w:rsidP="00951E20">
      <w:pPr>
        <w:pStyle w:val="ListParagraph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Threshold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Volt</w:t>
      </w:r>
      <w:proofErr w:type="spellEnd"/>
      <w:r w:rsidR="00D74AF9" w:rsidRPr="00951E20">
        <w:rPr>
          <w:spacing w:val="-1"/>
        </w:rPr>
        <w:t xml:space="preserve">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:rsidR="00D74AF9" w:rsidRPr="00D74AF9" w:rsidRDefault="00D74AF9" w:rsidP="00D74AF9">
      <w:r w:rsidRPr="00D74AF9">
        <w:t xml:space="preserve">Дополнительные условия запуска анализатора осуществляются с помощью диалогового окна </w:t>
      </w:r>
      <w:proofErr w:type="spellStart"/>
      <w:r w:rsidRPr="00D74AF9">
        <w:t>Trigger</w:t>
      </w:r>
      <w:proofErr w:type="spellEnd"/>
      <w:r w:rsidRPr="00D74AF9">
        <w:t xml:space="preserve"> </w:t>
      </w:r>
      <w:proofErr w:type="spellStart"/>
      <w:r w:rsidRPr="00D74AF9">
        <w:t>Settings</w:t>
      </w:r>
      <w:proofErr w:type="spellEnd"/>
      <w:r w:rsidRPr="00D74AF9">
        <w:t>.</w:t>
      </w:r>
    </w:p>
    <w:p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04D80" wp14:editId="5EE9DC79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F9" w:rsidRPr="00D74AF9" w:rsidRDefault="00F41956" w:rsidP="006F0EF4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:rsidR="00E86359" w:rsidRDefault="00F41956" w:rsidP="00F41956">
      <w:pPr>
        <w:pStyle w:val="Heading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</w:t>
      </w:r>
      <w:proofErr w:type="spellStart"/>
      <w:r w:rsidR="00E86359" w:rsidRPr="00F41956">
        <w:t>Multisim</w:t>
      </w:r>
      <w:bookmarkEnd w:id="3"/>
      <w:proofErr w:type="spellEnd"/>
    </w:p>
    <w:p w:rsidR="00F41956" w:rsidRPr="00F41956" w:rsidRDefault="00F41956" w:rsidP="00F41956"/>
    <w:p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</w:t>
      </w:r>
      <w:proofErr w:type="spellStart"/>
      <w:r w:rsidRPr="006F0EF4">
        <w:t>Multisim</w:t>
      </w:r>
      <w:proofErr w:type="spellEnd"/>
      <w:r w:rsidRPr="006F0EF4">
        <w:t xml:space="preserve"> работа осуществляется с двумя категориями </w:t>
      </w:r>
      <w:r>
        <w:t>компо</w:t>
      </w:r>
      <w:r w:rsidRPr="006F0EF4">
        <w:t>нентов: виртуальными (</w:t>
      </w:r>
      <w:proofErr w:type="spellStart"/>
      <w:r w:rsidRPr="006F0EF4">
        <w:t>virtual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>) и реальными (</w:t>
      </w:r>
      <w:proofErr w:type="spellStart"/>
      <w:r w:rsidRPr="006F0EF4">
        <w:t>real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>ные компоненты являются математическими моделями семейств (</w:t>
      </w:r>
      <w:proofErr w:type="spellStart"/>
      <w:r w:rsidRPr="006F0EF4">
        <w:t>Family</w:t>
      </w:r>
      <w:proofErr w:type="spellEnd"/>
      <w:r w:rsidRPr="006F0EF4">
        <w:t xml:space="preserve">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BCFFE30" wp14:editId="35575493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:rsidR="00EF4679" w:rsidRDefault="00EF4679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FE30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:rsidR="00EF4679" w:rsidRDefault="00EF4679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DB73F5B" wp14:editId="1A0653E9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73F5B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7FCDE0EA" wp14:editId="183A77F5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F" w:rsidRDefault="006521EF" w:rsidP="00B80117">
      <w:pPr>
        <w:ind w:firstLine="0"/>
      </w:pPr>
    </w:p>
    <w:p w:rsidR="006521EF" w:rsidRPr="00B80117" w:rsidRDefault="006521EF" w:rsidP="00B80117">
      <w:pPr>
        <w:ind w:firstLine="0"/>
      </w:pPr>
    </w:p>
    <w:p w:rsidR="000F54B4" w:rsidRDefault="006F0EF4" w:rsidP="000F54B4">
      <w:pPr>
        <w:pStyle w:val="a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:rsidR="006F0EF4" w:rsidRPr="00D74AF9" w:rsidRDefault="006F0EF4" w:rsidP="000F54B4">
      <w:pPr>
        <w:pStyle w:val="a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proofErr w:type="spellStart"/>
      <w:r w:rsidRPr="006F0EF4">
        <w:rPr>
          <w:b/>
        </w:rPr>
        <w:t>Place</w:t>
      </w:r>
      <w:proofErr w:type="spellEnd"/>
      <w:r w:rsidRPr="006F0EF4">
        <w:t xml:space="preserve"> либо </w:t>
      </w:r>
      <w:r>
        <w:t>па</w:t>
      </w:r>
      <w:r w:rsidRPr="006F0EF4">
        <w:t xml:space="preserve">нели инструментов </w:t>
      </w:r>
      <w:proofErr w:type="spellStart"/>
      <w:r w:rsidRPr="006F0EF4">
        <w:rPr>
          <w:b/>
        </w:rPr>
        <w:t>Components</w:t>
      </w:r>
      <w:proofErr w:type="spellEnd"/>
      <w:r w:rsidRPr="006F0EF4">
        <w:t>.</w:t>
      </w:r>
    </w:p>
    <w:p w:rsidR="006F0EF4" w:rsidRPr="006F0EF4" w:rsidRDefault="006F0EF4" w:rsidP="006F0EF4">
      <w:r w:rsidRPr="006F0EF4">
        <w:t xml:space="preserve">Рассмотрим основные группы компонентов базы данных </w:t>
      </w:r>
      <w:proofErr w:type="spellStart"/>
      <w:r w:rsidRPr="006F0EF4">
        <w:t>Multisim</w:t>
      </w:r>
      <w:proofErr w:type="spellEnd"/>
      <w:r w:rsidRPr="006F0EF4">
        <w:t>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Sources</w:t>
      </w:r>
      <w:proofErr w:type="spellEnd"/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</w:t>
      </w:r>
      <w:proofErr w:type="spellStart"/>
      <w:r w:rsidRPr="006F0EF4">
        <w:t>Voltage</w:t>
      </w:r>
      <w:proofErr w:type="spellEnd"/>
      <w:r w:rsidRPr="006F0EF4">
        <w:t xml:space="preserve">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Basic</w:t>
      </w:r>
      <w:proofErr w:type="spellEnd"/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Diodes</w:t>
      </w:r>
      <w:proofErr w:type="spellEnd"/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</w:t>
      </w:r>
      <w:proofErr w:type="spellStart"/>
      <w:r w:rsidRPr="006F0EF4">
        <w:t>zener</w:t>
      </w:r>
      <w:proofErr w:type="spellEnd"/>
      <w:r w:rsidRPr="006F0EF4">
        <w:t xml:space="preserve">), светодиод, диодный мост (FWB), диод </w:t>
      </w:r>
      <w:proofErr w:type="spellStart"/>
      <w:r w:rsidRPr="006F0EF4">
        <w:t>Шоттки</w:t>
      </w:r>
      <w:proofErr w:type="spellEnd"/>
      <w:r w:rsidRPr="006F0EF4">
        <w:t>, тиристор и др.</w:t>
      </w:r>
    </w:p>
    <w:p w:rsidR="006F0EF4" w:rsidRPr="006F0EF4" w:rsidRDefault="006F0EF4" w:rsidP="006F0EF4">
      <w:r w:rsidRPr="006F0EF4">
        <w:lastRenderedPageBreak/>
        <w:t xml:space="preserve">Группа </w:t>
      </w:r>
      <w:proofErr w:type="spellStart"/>
      <w:r w:rsidRPr="006F0EF4">
        <w:rPr>
          <w:b/>
        </w:rPr>
        <w:t>Transistors</w:t>
      </w:r>
      <w:proofErr w:type="spellEnd"/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Analog</w:t>
      </w:r>
      <w:proofErr w:type="spellEnd"/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</w:t>
      </w:r>
      <w:proofErr w:type="spellStart"/>
      <w:r w:rsidRPr="006F0EF4">
        <w:t>Tiny</w:t>
      </w:r>
      <w:proofErr w:type="spellEnd"/>
      <w:r w:rsidRPr="006F0EF4">
        <w:t xml:space="preserve"> </w:t>
      </w:r>
      <w:proofErr w:type="spellStart"/>
      <w:r w:rsidRPr="006F0EF4">
        <w:t>Logic</w:t>
      </w:r>
      <w:proofErr w:type="spellEnd"/>
      <w:r w:rsidRPr="006F0EF4">
        <w:t>) и др.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Misc</w:t>
      </w:r>
      <w:proofErr w:type="spellEnd"/>
      <w:r w:rsidRPr="006F0EF4">
        <w:t xml:space="preserve"> </w:t>
      </w:r>
      <w:proofErr w:type="spellStart"/>
      <w:r w:rsidRPr="006F0EF4">
        <w:rPr>
          <w:b/>
        </w:rPr>
        <w:t>Digital</w:t>
      </w:r>
      <w:proofErr w:type="spellEnd"/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:rsidR="003325D3" w:rsidRDefault="006F0EF4" w:rsidP="00C528B7">
      <w:r w:rsidRPr="006F0EF4">
        <w:t xml:space="preserve">Группа </w:t>
      </w:r>
      <w:proofErr w:type="spellStart"/>
      <w:r w:rsidRPr="006F0EF4">
        <w:rPr>
          <w:b/>
        </w:rPr>
        <w:t>Indicators</w:t>
      </w:r>
      <w:proofErr w:type="spellEnd"/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proofErr w:type="spellStart"/>
      <w:r>
        <w:t>семи</w:t>
      </w:r>
      <w:r w:rsidRPr="006F0EF4">
        <w:t>сегментные</w:t>
      </w:r>
      <w:proofErr w:type="spellEnd"/>
      <w:r w:rsidRPr="006F0EF4">
        <w:t xml:space="preserve"> индикаторы, звуковые индикаторы и др.</w:t>
      </w:r>
    </w:p>
    <w:p w:rsidR="00F41956" w:rsidRPr="006F0EF4" w:rsidRDefault="00F41956" w:rsidP="00C528B7"/>
    <w:p w:rsidR="00E86359" w:rsidRDefault="00F41956" w:rsidP="00F41956">
      <w:pPr>
        <w:pStyle w:val="Heading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</w:t>
      </w:r>
      <w:proofErr w:type="spellStart"/>
      <w:r w:rsidR="00E86359" w:rsidRPr="00F41956">
        <w:t>Multisim</w:t>
      </w:r>
      <w:bookmarkEnd w:id="5"/>
      <w:proofErr w:type="spellEnd"/>
    </w:p>
    <w:p w:rsidR="00F41956" w:rsidRPr="00F41956" w:rsidRDefault="00F41956" w:rsidP="00F41956"/>
    <w:p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:rsidR="00CA3D66" w:rsidRPr="00CA3D66" w:rsidRDefault="00CA3D66" w:rsidP="00CA3D66">
      <w:r w:rsidRPr="00CA3D6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43DB1D16" wp14:editId="47F7B2BA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130AE" id="Группа 3969" o:spid="_x0000_s102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proofErr w:type="spellStart"/>
      <w:r w:rsidRPr="00CA3D66">
        <w:rPr>
          <w:i/>
        </w:rPr>
        <w:t>Ctrl</w:t>
      </w:r>
      <w:proofErr w:type="spellEnd"/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39336F" wp14:editId="1376F6CE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1E85" id="Прямая со стрелкой 3976" o:spid="_x0000_s1026" type="#_x0000_t32" style="position:absolute;left:0;text-align:left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E66B0E" wp14:editId="04A5D873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679" w:rsidRPr="00984853" w:rsidRDefault="000F54B4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="00EF4679"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66B0E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    <v:textbox>
                  <w:txbxContent>
                    <w:p w:rsidR="00EF4679" w:rsidRPr="00984853" w:rsidRDefault="000F54B4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="00EF4679"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652AC9C5" wp14:editId="358B7992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0B54B" id="Группа 3977" o:spid="_x0000_s1026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:rsidR="00AB5533" w:rsidRPr="00B73EA8" w:rsidRDefault="00AB5533" w:rsidP="00DC479E">
      <w:pPr>
        <w:rPr>
          <w:spacing w:val="-2"/>
        </w:rPr>
      </w:pPr>
    </w:p>
    <w:p w:rsidR="00DC479E" w:rsidRPr="00FF46C7" w:rsidRDefault="00173CAD" w:rsidP="00CB1FB0">
      <w:pPr>
        <w:pStyle w:val="Heading2"/>
      </w:pPr>
      <w:bookmarkStart w:id="6" w:name="_Toc454879110"/>
      <w:r>
        <w:t xml:space="preserve">Практические задания </w:t>
      </w:r>
      <w:bookmarkEnd w:id="6"/>
    </w:p>
    <w:p w:rsidR="00AB5533" w:rsidRDefault="00AB5533" w:rsidP="00DC479E">
      <w:pPr>
        <w:rPr>
          <w:b/>
        </w:rPr>
      </w:pPr>
    </w:p>
    <w:p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Strong"/>
          <w:b w:val="0"/>
        </w:rPr>
        <w:t>Запустить</w:t>
      </w:r>
      <w:r w:rsidRPr="00B73EA8">
        <w:rPr>
          <w:rStyle w:val="Strong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Strong"/>
          <w:b w:val="0"/>
        </w:rPr>
        <w:t>собрать</w:t>
      </w:r>
      <w:r w:rsidR="001C6D91">
        <w:rPr>
          <w:rStyle w:val="Strong"/>
          <w:b w:val="0"/>
        </w:rPr>
        <w:t xml:space="preserve"> на рабочем поле среды </w:t>
      </w:r>
      <w:r w:rsidR="001C6D91" w:rsidRPr="00B73EA8">
        <w:rPr>
          <w:rStyle w:val="Strong"/>
          <w:b w:val="0"/>
          <w:spacing w:val="-2"/>
          <w:lang w:val="en-US"/>
        </w:rPr>
        <w:t>Multisim</w:t>
      </w:r>
      <w:r w:rsidR="00A0204E">
        <w:rPr>
          <w:rStyle w:val="Strong"/>
          <w:b w:val="0"/>
          <w:spacing w:val="-2"/>
        </w:rPr>
        <w:t xml:space="preserve"> </w:t>
      </w:r>
      <w:r w:rsidRPr="00B73EA8">
        <w:rPr>
          <w:rStyle w:val="Strong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Strong"/>
          <w:b w:val="0"/>
        </w:rPr>
        <w:t xml:space="preserve"> (рис. 7.1</w:t>
      </w:r>
      <w:r w:rsidR="008F0818">
        <w:rPr>
          <w:rStyle w:val="Strong"/>
          <w:b w:val="0"/>
        </w:rPr>
        <w:t>3</w:t>
      </w:r>
      <w:r w:rsidRPr="00B73EA8">
        <w:rPr>
          <w:rStyle w:val="Strong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(И)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proofErr w:type="spellStart"/>
      <w:r w:rsidR="00DC479E" w:rsidRPr="00B73EA8">
        <w:rPr>
          <w:b/>
          <w:spacing w:val="-2"/>
          <w:lang w:val="en-US"/>
        </w:rPr>
        <w:t>Misc</w:t>
      </w:r>
      <w:proofErr w:type="spellEnd"/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9E" w:rsidRPr="00B16B47" w:rsidRDefault="008F0818" w:rsidP="00B16B47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</w:t>
      </w:r>
      <w:proofErr w:type="spellStart"/>
      <w:r w:rsidRPr="00B73EA8">
        <w:t>дизъюнктора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OR</w:t>
      </w:r>
      <w:r w:rsidRPr="00B73EA8">
        <w:t xml:space="preserve">), </w:t>
      </w:r>
      <w:proofErr w:type="spellStart"/>
      <w:r w:rsidRPr="00B73EA8">
        <w:t>конъюнктора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proofErr w:type="spellStart"/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proofErr w:type="spellEnd"/>
      <w:r w:rsidR="008F0818">
        <w:t xml:space="preserve"> (0 или 1) в табл. 7.1</w:t>
      </w:r>
      <w:r w:rsidRPr="00B73EA8">
        <w:t>.</w:t>
      </w:r>
    </w:p>
    <w:p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04181EBB" wp14:editId="2C5F9A04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6AA45A20" wp14:editId="3E227330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47" w:rsidRPr="00B16B47" w:rsidRDefault="008F0818" w:rsidP="00B16B47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 xml:space="preserve">: если выходной сигнал элемента равен логической единице, то включенный на выходе этого элемента </w:t>
      </w:r>
      <w:r w:rsidRPr="00B73EA8">
        <w:lastRenderedPageBreak/>
        <w:t>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:rsidTr="00B16B47">
        <w:tc>
          <w:tcPr>
            <w:tcW w:w="998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Дизъюнктор</w:t>
            </w:r>
            <w:proofErr w:type="spellEnd"/>
            <w:r w:rsidRPr="00B16B47">
              <w:rPr>
                <w:rFonts w:cs="Times New Roman"/>
                <w:sz w:val="24"/>
                <w:szCs w:val="24"/>
              </w:rPr>
              <w:t xml:space="preserve">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  <w:proofErr w:type="spellEnd"/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:rsidTr="00A0204E">
        <w:trPr>
          <w:trHeight w:val="376"/>
        </w:trPr>
        <w:tc>
          <w:tcPr>
            <w:tcW w:w="371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proofErr w:type="spellStart"/>
      <w:r w:rsidRPr="00B73EA8">
        <w:rPr>
          <w:b/>
          <w:spacing w:val="-2"/>
          <w:lang w:val="en-US"/>
        </w:rPr>
        <w:t>Misc</w:t>
      </w:r>
      <w:proofErr w:type="spellEnd"/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proofErr w:type="spellStart"/>
      <w:r w:rsidRPr="00B73EA8">
        <w:rPr>
          <w:b/>
          <w:spacing w:val="-2"/>
          <w:lang w:val="en-US"/>
        </w:rPr>
        <w:t>tal</w:t>
      </w:r>
      <w:proofErr w:type="spellEnd"/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Strong"/>
          <w:b w:val="0"/>
          <w:spacing w:val="-2"/>
        </w:rPr>
        <w:t xml:space="preserve">среды </w:t>
      </w:r>
      <w:r w:rsidRPr="00B73EA8">
        <w:rPr>
          <w:rStyle w:val="Strong"/>
          <w:b w:val="0"/>
          <w:spacing w:val="-2"/>
          <w:lang w:val="en-US"/>
        </w:rPr>
        <w:t>Multisim</w:t>
      </w:r>
      <w:r w:rsidRPr="00B73EA8">
        <w:rPr>
          <w:rStyle w:val="Strong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Strong"/>
          <w:b w:val="0"/>
          <w:spacing w:val="-2"/>
        </w:rPr>
        <w:t>собрать</w:t>
      </w:r>
      <w:r w:rsidRPr="00B73EA8">
        <w:rPr>
          <w:rStyle w:val="Strong"/>
          <w:b w:val="0"/>
          <w:spacing w:val="-2"/>
        </w:rPr>
        <w:t xml:space="preserve"> схему д</w:t>
      </w:r>
      <w:r w:rsidR="008F0818">
        <w:rPr>
          <w:rStyle w:val="Strong"/>
          <w:b w:val="0"/>
          <w:spacing w:val="-2"/>
        </w:rPr>
        <w:t>ля реализации заданной в табл. 7</w:t>
      </w:r>
      <w:r w:rsidRPr="00B73EA8">
        <w:rPr>
          <w:rStyle w:val="Strong"/>
          <w:b w:val="0"/>
          <w:spacing w:val="-2"/>
        </w:rPr>
        <w:t>.</w:t>
      </w:r>
      <w:r w:rsidR="008F0818">
        <w:rPr>
          <w:rStyle w:val="Strong"/>
          <w:b w:val="0"/>
          <w:spacing w:val="-2"/>
        </w:rPr>
        <w:t>2</w:t>
      </w:r>
      <w:r w:rsidRPr="00B73EA8">
        <w:rPr>
          <w:rStyle w:val="Strong"/>
          <w:b w:val="0"/>
          <w:spacing w:val="-2"/>
        </w:rPr>
        <w:t xml:space="preserve"> логической функции </w:t>
      </w:r>
      <w:r w:rsidRPr="00B73EA8">
        <w:rPr>
          <w:rStyle w:val="Strong"/>
          <w:b w:val="0"/>
          <w:i/>
          <w:spacing w:val="-2"/>
        </w:rPr>
        <w:t>у</w:t>
      </w:r>
      <w:r w:rsidRPr="00B73EA8">
        <w:rPr>
          <w:rStyle w:val="Strong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>
                <v:shape id="_x0000_i1027" type="#_x0000_t75" style="width:156pt;height:18pt" o:ole="">
                  <v:imagedata r:id="rId28" o:title=""/>
                </v:shape>
                <o:OLEObject Type="Embed" ProgID="Equation.3" ShapeID="_x0000_i1027" DrawAspect="Content" ObjectID="_1644492261" r:id="rId29"/>
              </w:objec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8" type="#_x0000_t75" style="width:138pt;height:18pt" o:ole="">
                  <v:imagedata r:id="rId30" o:title=""/>
                </v:shape>
                <o:OLEObject Type="Embed" ProgID="Equation.3" ShapeID="_x0000_i1028" DrawAspect="Content" ObjectID="_1644492262" r:id="rId31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>
                <v:shape id="_x0000_i1029" type="#_x0000_t75" style="width:147pt;height:18pt" o:ole="">
                  <v:imagedata r:id="rId32" o:title=""/>
                </v:shape>
                <o:OLEObject Type="Embed" ProgID="Equation.3" ShapeID="_x0000_i1029" DrawAspect="Content" ObjectID="_1644492263" r:id="rId33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30" type="#_x0000_t75" style="width:147pt;height:18pt" o:ole="">
                  <v:imagedata r:id="rId34" o:title=""/>
                </v:shape>
                <o:OLEObject Type="Embed" ProgID="Equation.3" ShapeID="_x0000_i1030" DrawAspect="Content" ObjectID="_1644492264" r:id="rId35"/>
              </w:object>
            </w:r>
          </w:p>
        </w:tc>
      </w:tr>
    </w:tbl>
    <w:p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>
          <v:shape id="_x0000_i1031" type="#_x0000_t75" style="width:195pt;height:21pt" o:ole="">
            <v:imagedata r:id="rId36" o:title=""/>
          </v:shape>
          <o:OLEObject Type="Embed" ProgID="Equation.3" ShapeID="_x0000_i1031" DrawAspect="Content" ObjectID="_1644492265" r:id="rId37"/>
        </w:object>
      </w:r>
    </w:p>
    <w:p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</w:t>
      </w:r>
      <w:proofErr w:type="spellStart"/>
      <w:r w:rsidRPr="00B73EA8">
        <w:t>дизъюнктора</w:t>
      </w:r>
      <w:proofErr w:type="spellEnd"/>
      <w:r w:rsidRPr="00B73EA8">
        <w:t xml:space="preserve">, причем один </w:t>
      </w:r>
      <w:proofErr w:type="spellStart"/>
      <w:r w:rsidRPr="00B73EA8">
        <w:t>дизъюнктор</w:t>
      </w:r>
      <w:proofErr w:type="spellEnd"/>
      <w:r w:rsidRPr="00B73EA8">
        <w:t xml:space="preserve">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 xml:space="preserve">и два </w:t>
      </w:r>
      <w:proofErr w:type="spellStart"/>
      <w:r w:rsidRPr="00B73EA8">
        <w:t>конъюнктора</w:t>
      </w:r>
      <w:proofErr w:type="spellEnd"/>
      <w:r w:rsidRPr="00B73EA8">
        <w:t>, прич</w:t>
      </w:r>
      <w:bookmarkStart w:id="7" w:name="_GoBack"/>
      <w:bookmarkEnd w:id="7"/>
      <w:r w:rsidR="00E51320">
        <w:t>е</w:t>
      </w:r>
      <w:r w:rsidRPr="00B73EA8">
        <w:t xml:space="preserve">м один с двумя, а другой с тремя входами. </w:t>
      </w:r>
    </w:p>
    <w:p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Strong"/>
          <w:b w:val="0"/>
          <w:spacing w:val="-2"/>
          <w:lang w:val="en-US"/>
        </w:rPr>
        <w:t>Multisim</w:t>
      </w:r>
      <w:r w:rsidR="00DC479E" w:rsidRPr="00B73EA8">
        <w:rPr>
          <w:rStyle w:val="Strong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proofErr w:type="spellStart"/>
      <w:r w:rsidR="00DC479E" w:rsidRPr="00B73EA8">
        <w:rPr>
          <w:b/>
          <w:lang w:val="en-US"/>
        </w:rPr>
        <w:t>Misc</w:t>
      </w:r>
      <w:proofErr w:type="spellEnd"/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Pr="00B73EA8">
        <w:rPr>
          <w:position w:val="-12"/>
        </w:rPr>
        <w:object w:dxaOrig="940" w:dyaOrig="420">
          <v:shape id="_x0000_i1032" type="#_x0000_t75" style="width:51pt;height:21pt" o:ole="">
            <v:imagedata r:id="rId38" o:title=""/>
          </v:shape>
          <o:OLEObject Type="Embed" ProgID="Equation.3" ShapeID="_x0000_i1032" DrawAspect="Content" ObjectID="_1644492266" r:id="rId39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:rsidR="00DC479E" w:rsidRPr="00B73EA8" w:rsidRDefault="00DC479E" w:rsidP="00DC479E">
      <w:r w:rsidRPr="00B73EA8">
        <w:lastRenderedPageBreak/>
        <w:sym w:font="Symbol" w:char="F02D"/>
      </w:r>
      <w:r w:rsidRPr="00B73EA8">
        <w:t xml:space="preserve"> </w:t>
      </w:r>
      <w:proofErr w:type="spellStart"/>
      <w:r w:rsidRPr="00B73EA8">
        <w:t>конъюнктор</w:t>
      </w:r>
      <w:proofErr w:type="spellEnd"/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</w:t>
      </w:r>
      <w:proofErr w:type="spellStart"/>
      <w:r w:rsidRPr="00B73EA8">
        <w:t>дизъюнктора</w:t>
      </w:r>
      <w:proofErr w:type="spellEnd"/>
      <w:r w:rsidRPr="00B73EA8">
        <w:t xml:space="preserve">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>
          <v:shape id="_x0000_i1033" type="#_x0000_t75" style="width:48pt;height:18pt" o:ole="">
            <v:imagedata r:id="rId40" o:title=""/>
          </v:shape>
          <o:OLEObject Type="Embed" ProgID="Equation.3" ShapeID="_x0000_i1033" DrawAspect="Content" ObjectID="_1644492267" r:id="rId41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>
          <v:shape id="_x0000_i1034" type="#_x0000_t75" style="width:51pt;height:18pt" o:ole="">
            <v:imagedata r:id="rId42" o:title=""/>
          </v:shape>
          <o:OLEObject Type="Embed" ProgID="Equation.3" ShapeID="_x0000_i1034" DrawAspect="Content" ObjectID="_1644492268" r:id="rId43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</w:t>
      </w:r>
      <w:proofErr w:type="spellStart"/>
      <w:r w:rsidRPr="00B73EA8">
        <w:t>конъюнктор</w:t>
      </w:r>
      <w:proofErr w:type="spellEnd"/>
      <w:r w:rsidRPr="00B73EA8"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 wp14:anchorId="2E904250" wp14:editId="7F5E408D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</w:t>
      </w:r>
      <w:r w:rsidRPr="00B73EA8">
        <w:lastRenderedPageBreak/>
        <w:t xml:space="preserve">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>ь высокого напряжения, например</w:t>
      </w:r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:rsidR="001C6D91" w:rsidRPr="00B73EA8" w:rsidRDefault="001C6D91" w:rsidP="00DC479E"/>
    <w:p w:rsidR="00DC479E" w:rsidRPr="00FF46C7" w:rsidRDefault="001C6D91" w:rsidP="001C6D91">
      <w:pPr>
        <w:pStyle w:val="Heading2"/>
      </w:pPr>
      <w:bookmarkStart w:id="8" w:name="_Toc454874002"/>
      <w:bookmarkStart w:id="9" w:name="_Toc454879111"/>
      <w:r w:rsidRPr="00FF46C7">
        <w:t>Содержание отчета</w:t>
      </w:r>
      <w:bookmarkEnd w:id="8"/>
      <w:bookmarkEnd w:id="9"/>
    </w:p>
    <w:p w:rsidR="001C6D91" w:rsidRDefault="001C6D91" w:rsidP="00DC479E">
      <w:pPr>
        <w:rPr>
          <w:szCs w:val="28"/>
        </w:rPr>
      </w:pPr>
    </w:p>
    <w:p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:rsidR="00A9179E" w:rsidRDefault="00DC479E" w:rsidP="001C6D91">
      <w:r w:rsidRPr="00B73EA8">
        <w:t>5. Выводы по работе.</w:t>
      </w:r>
    </w:p>
    <w:p w:rsidR="008F0818" w:rsidRDefault="008F0818" w:rsidP="001C6D91"/>
    <w:p w:rsidR="008F0818" w:rsidRDefault="008F0818" w:rsidP="008F0818">
      <w:pPr>
        <w:pStyle w:val="Heading1"/>
        <w:rPr>
          <w:caps/>
        </w:rPr>
      </w:pPr>
      <w:bookmarkStart w:id="10" w:name="_Toc454879112"/>
      <w:r>
        <w:rPr>
          <w:caps/>
        </w:rPr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10"/>
    </w:p>
    <w:p w:rsidR="008F0818" w:rsidRPr="008F0818" w:rsidRDefault="008F0818" w:rsidP="008F0818"/>
    <w:p w:rsidR="008F0818" w:rsidRDefault="008F0818" w:rsidP="008F0818">
      <w:pPr>
        <w:pStyle w:val="Heading2"/>
      </w:pPr>
      <w:bookmarkStart w:id="11" w:name="_Toc454879117"/>
      <w:r>
        <w:t xml:space="preserve">Практические задания </w:t>
      </w:r>
    </w:p>
    <w:p w:rsidR="008F0818" w:rsidRPr="008F0818" w:rsidRDefault="008F0818" w:rsidP="008F0818"/>
    <w:bookmarkEnd w:id="11"/>
    <w:p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Strong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Strong"/>
          <w:b w:val="0"/>
        </w:rPr>
        <w:t>собрать</w:t>
      </w:r>
      <w:r w:rsidRPr="00A2080E">
        <w:rPr>
          <w:rStyle w:val="Strong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Strong"/>
          <w:b w:val="0"/>
        </w:rPr>
        <w:t>схему</w:t>
      </w:r>
      <w:r w:rsidRPr="000D131C">
        <w:rPr>
          <w:rStyle w:val="Strong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Strong"/>
          <w:b w:val="0"/>
        </w:rPr>
        <w:t xml:space="preserve">(рис. </w:t>
      </w:r>
      <w:r w:rsidR="00C213B4">
        <w:rPr>
          <w:rStyle w:val="Strong"/>
          <w:b w:val="0"/>
        </w:rPr>
        <w:t>7.</w:t>
      </w:r>
      <w:r w:rsidR="00DC7EEE">
        <w:rPr>
          <w:rStyle w:val="Strong"/>
          <w:b w:val="0"/>
        </w:rPr>
        <w:t>1</w:t>
      </w:r>
      <w:r w:rsidR="00C213B4">
        <w:rPr>
          <w:rStyle w:val="Strong"/>
          <w:b w:val="0"/>
        </w:rPr>
        <w:t>7</w:t>
      </w:r>
      <w:r w:rsidRPr="000D131C">
        <w:rPr>
          <w:rStyle w:val="Strong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>ментах И-НЕ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>
          <v:shape id="_x0000_i1035" type="#_x0000_t75" style="width:12pt;height:18pt" o:ole="">
            <v:imagedata r:id="rId46" o:title=""/>
          </v:shape>
          <o:OLEObject Type="Embed" ProgID="Equation.3" ShapeID="_x0000_i1035" DrawAspect="Content" ObjectID="_1644492269" r:id="rId47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lastRenderedPageBreak/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9C" w:rsidRPr="0065019C" w:rsidRDefault="00911BE2" w:rsidP="0065019C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>
          <v:shape id="_x0000_i1036" type="#_x0000_t75" style="width:15pt;height:21pt" o:ole="">
            <v:imagedata r:id="rId49" o:title=""/>
          </v:shape>
          <o:OLEObject Type="Embed" ProgID="Equation.3" ShapeID="_x0000_i1036" DrawAspect="Content" ObjectID="_1644492270" r:id="rId50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:rsidR="00A9179E" w:rsidRPr="000D131C" w:rsidRDefault="00A9179E" w:rsidP="00A9179E">
      <w:pPr>
        <w:spacing w:line="340" w:lineRule="exact"/>
        <w:ind w:firstLine="414"/>
        <w:rPr>
          <w:b/>
        </w:rPr>
      </w:pPr>
    </w:p>
    <w:p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lastRenderedPageBreak/>
        <w:drawing>
          <wp:inline distT="0" distB="0" distL="0" distR="0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BE2" w:rsidRDefault="00911BE2" w:rsidP="00A9179E">
      <w:pPr>
        <w:ind w:firstLine="414"/>
        <w:rPr>
          <w:b/>
        </w:rPr>
      </w:pPr>
    </w:p>
    <w:p w:rsidR="00911BE2" w:rsidRPr="0065019C" w:rsidRDefault="00911BE2" w:rsidP="00FD2630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Strong"/>
          <w:b w:val="0"/>
        </w:rPr>
        <w:t xml:space="preserve">обрать </w:t>
      </w:r>
      <w:r w:rsidRPr="000D131C">
        <w:rPr>
          <w:rStyle w:val="Strong"/>
          <w:b w:val="0"/>
        </w:rPr>
        <w:t xml:space="preserve">на рабочем поле среды </w:t>
      </w:r>
      <w:r w:rsidR="00911BE2">
        <w:rPr>
          <w:rStyle w:val="Strong"/>
          <w:b w:val="0"/>
          <w:lang w:val="en-US"/>
        </w:rPr>
        <w:t>Multisim</w:t>
      </w:r>
      <w:r w:rsidR="00911BE2" w:rsidRPr="00911BE2">
        <w:rPr>
          <w:rStyle w:val="Strong"/>
          <w:b w:val="0"/>
        </w:rPr>
        <w:t xml:space="preserve"> </w:t>
      </w:r>
      <w:r w:rsidRPr="000D131C">
        <w:rPr>
          <w:rStyle w:val="Strong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Strong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Strong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>
          <v:shape id="_x0000_i1037" type="#_x0000_t75" style="width:33pt;height:21pt" o:ole="">
            <v:imagedata r:id="rId52" o:title=""/>
          </v:shape>
          <o:OLEObject Type="Embed" ProgID="Equation.3" ShapeID="_x0000_i1037" DrawAspect="Content" ObjectID="_1644492271" r:id="rId53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>
          <v:shape id="_x0000_i1038" type="#_x0000_t75" style="width:27pt;height:21pt" o:ole="">
            <v:imagedata r:id="rId54" o:title=""/>
          </v:shape>
          <o:OLEObject Type="Embed" ProgID="Equation.3" ShapeID="_x0000_i1038" DrawAspect="Content" ObjectID="_1644492272" r:id="rId55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proofErr w:type="spellStart"/>
      <w:r w:rsidRPr="000D131C">
        <w:rPr>
          <w:i/>
          <w:lang w:val="en-US"/>
        </w:rPr>
        <w:t>D</w:t>
      </w:r>
      <w:proofErr w:type="spellEnd"/>
      <w:r w:rsidRPr="000D131C">
        <w:t>-триггера.</w:t>
      </w:r>
    </w:p>
    <w:p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B2342E" wp14:editId="0288AEFF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D0" w:rsidRPr="00AB1BD0" w:rsidRDefault="00AB1BD0" w:rsidP="00AB1BD0">
      <w:pPr>
        <w:pStyle w:val="a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:rsidTr="00157231">
        <w:tc>
          <w:tcPr>
            <w:tcW w:w="1407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:rsidR="00473FCE" w:rsidRPr="000D131C" w:rsidRDefault="00473FCE" w:rsidP="00A9179E">
      <w:pPr>
        <w:ind w:firstLine="426"/>
      </w:pPr>
    </w:p>
    <w:p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 xml:space="preserve">1, 2, 3 и 4, формируя на них следующие коды сигналов: 01011110, </w:t>
      </w:r>
      <w:r w:rsidRPr="000D131C">
        <w:rPr>
          <w:spacing w:val="-2"/>
        </w:rPr>
        <w:lastRenderedPageBreak/>
        <w:t>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:rsidR="008F3101" w:rsidRDefault="008F3101" w:rsidP="00473FCE">
      <w:pPr>
        <w:ind w:firstLine="414"/>
      </w:pPr>
    </w:p>
    <w:p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E0E6E" wp14:editId="406C68BB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0E6E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98fCWpwCAAB2BQAADgAAAAAAAAAAAAAAAAAuAgAA&#10;ZHJzL2Uyb0RvYy54bWxQSwECLQAUAAYACAAAACEAeP2tHeMAAAALAQAADwAAAAAAAAAAAAAAAAD2&#10;BAAAZHJzL2Rvd25yZXYueG1sUEsFBgAAAAAEAAQA8wAAAAYGAAAAAA=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9FAA574" wp14:editId="3FAA0C9C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92DF" id="Прямая со стрелкой 7674" o:spid="_x0000_s1026" type="#_x0000_t32" style="position:absolute;left:0;text-align:left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B2A2B9" wp14:editId="55197C2E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F5292" id="Прямая со стрелкой 7670" o:spid="_x0000_s1026" type="#_x0000_t32" style="position:absolute;left:0;text-align:left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DBDDCFB" wp14:editId="07D37516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DCFB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j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YNQVdgbF&#10;CuvtoJkdb/lFiVW5ZD7cMIfDgiXGBRCu8SMVIPvQSpTMwX35233EYw+jlpIKhy+n/vOCOUGJem+w&#10;u4/7+/txWtNh/2A0wIPb1cx2NWahzwDL0sdVY3kSIz6oTpQO9D3uiWl8FVXMcHw7p6ETz0KzEnDP&#10;cDGdJhDOp2Xh0txaHl3HKsWeu6vvmbNtYwbs6CvoxpSNn/Vng42WBqaLALJMzRuJblhtC4CznXq6&#10;3UNxeeyeE2q7LSe/AQ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JAYYjnwIAAHUFAAAOAAAAAAAAAAAAAAAAAC4C&#10;AABkcnMvZTJvRG9jLnhtbFBLAQItABQABgAIAAAAIQCZbpYk4gAAAAsBAAAPAAAAAAAAAAAAAAAA&#10;APkEAABkcnMvZG93bnJldi54bWxQSwUGAAAAAAQABADzAAAACAYAAAAA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63F6FAF" wp14:editId="5AAC6A3C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07486" id="Прямая со стрелкой 7672" o:spid="_x0000_s1026" type="#_x0000_t32" style="position:absolute;left:0;text-align:left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3745B96" wp14:editId="41EA5086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45B96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dRng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5200603" wp14:editId="4893790E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00603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C97F15D" wp14:editId="4C137079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7F15D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" filled="f" stroked="f" strokeweight=".5pt">
                <v:textbox>
                  <w:txbxContent>
                    <w:p w:rsidR="00EF4679" w:rsidRPr="006A6BF9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CEBD2F" wp14:editId="363C64C7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1DD3" id="Прямая со стрелкой 7668" o:spid="_x0000_s1026" type="#_x0000_t32" style="position:absolute;left:0;text-align:left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F302AE" wp14:editId="16BAA5A1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30C21" id="Левая фигурная скобка 7667" o:spid="_x0000_s1026" type="#_x0000_t87" style="position:absolute;left:0;text-align:left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170D1DB" wp14:editId="302F7329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8AC19" id="Прямая со стрелкой 7665" o:spid="_x0000_s1026" type="#_x0000_t32" style="position:absolute;left:0;text-align:left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2761B301" wp14:editId="6A1CEF4C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:rsidR="008F3101" w:rsidRDefault="008F3101" w:rsidP="00473FCE">
      <w:pPr>
        <w:spacing w:after="120"/>
        <w:ind w:firstLine="425"/>
      </w:pPr>
    </w:p>
    <w:p w:rsidR="00473FCE" w:rsidRPr="00473FCE" w:rsidRDefault="00473FCE" w:rsidP="00473FCE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:rsidR="000A3B75" w:rsidRPr="00FF46C7" w:rsidRDefault="000A3B75" w:rsidP="005D22B8">
      <w:pPr>
        <w:pStyle w:val="Heading2"/>
      </w:pPr>
      <w:bookmarkStart w:id="12" w:name="_Toc454874009"/>
      <w:bookmarkStart w:id="13" w:name="_Toc454879118"/>
      <w:r w:rsidRPr="00FF46C7">
        <w:t>Содержание отчета</w:t>
      </w:r>
      <w:bookmarkEnd w:id="12"/>
      <w:bookmarkEnd w:id="13"/>
    </w:p>
    <w:p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58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:rsidR="008F0818" w:rsidRPr="00826477" w:rsidRDefault="008F0818" w:rsidP="008F0818">
      <w:pPr>
        <w:pStyle w:val="Heading1"/>
        <w:jc w:val="both"/>
        <w:rPr>
          <w:caps/>
          <w:szCs w:val="28"/>
        </w:rPr>
      </w:pPr>
      <w:bookmarkStart w:id="14" w:name="_Toc454879119"/>
      <w:bookmarkStart w:id="15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4"/>
    </w:p>
    <w:bookmarkEnd w:id="15"/>
    <w:p w:rsidR="008F0818" w:rsidRDefault="008F0818" w:rsidP="008F0818">
      <w:pPr>
        <w:pStyle w:val="Heading2"/>
      </w:pPr>
      <w:r>
        <w:t xml:space="preserve">Практические задания </w:t>
      </w:r>
    </w:p>
    <w:p w:rsidR="008F0818" w:rsidRDefault="008F0818" w:rsidP="00F64D77">
      <w:pPr>
        <w:rPr>
          <w:b/>
        </w:rPr>
      </w:pPr>
    </w:p>
    <w:p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</w:t>
      </w:r>
      <w:proofErr w:type="spellStart"/>
      <w:r w:rsidR="00A542C7">
        <w:t>Multisim</w:t>
      </w:r>
      <w:proofErr w:type="spellEnd"/>
      <w:r w:rsidR="00A542C7">
        <w:t xml:space="preserve">, </w:t>
      </w:r>
      <w:r w:rsidRPr="00F64D77">
        <w:t xml:space="preserve">собрать на рабочем поле среды </w:t>
      </w:r>
      <w:proofErr w:type="spellStart"/>
      <w:r w:rsidR="00A542C7">
        <w:t>Multisim</w:t>
      </w:r>
      <w:proofErr w:type="spellEnd"/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90596" wp14:editId="1DC10097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7" w:rsidRPr="00473FCE" w:rsidRDefault="00F64D77" w:rsidP="00F64D77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например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соответствуют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06949" wp14:editId="6108145A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7" w:rsidRPr="00473FCE" w:rsidRDefault="00A542C7" w:rsidP="00A542C7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В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>
          <v:shape id="_x0000_i1039" type="#_x0000_t75" style="width:45pt;height:18pt" o:ole="">
            <v:imagedata r:id="rId61" o:title=""/>
          </v:shape>
          <o:OLEObject Type="Embed" ProgID="Equation.3" ShapeID="_x0000_i1039" DrawAspect="Content" ObjectID="_1644492273" r:id="rId62"/>
        </w:object>
      </w:r>
      <w:r w:rsidR="00A542C7" w:rsidRPr="0025651A">
        <w:t>дешифратор находится в активном состоянии.</w:t>
      </w:r>
    </w:p>
    <w:p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E56907" wp14:editId="6486805E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60" w:rsidRPr="00473FCE" w:rsidRDefault="00FB7160" w:rsidP="00ED5BD8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>
          <v:shape id="_x0000_i1040" type="#_x0000_t75" style="width:117pt;height:21pt" o:ole="">
            <v:imagedata r:id="rId64" o:title=""/>
          </v:shape>
          <o:OLEObject Type="Embed" ProgID="Equation.3" ShapeID="_x0000_i1040" DrawAspect="Content" ObjectID="_1644492274" r:id="rId65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Strong"/>
          <w:b w:val="0"/>
        </w:rPr>
        <w:t>обрать</w:t>
      </w:r>
      <w:r w:rsidRPr="00FC7741">
        <w:rPr>
          <w:rStyle w:val="Strong"/>
          <w:b w:val="0"/>
        </w:rPr>
        <w:t xml:space="preserve"> на рабочем поле среды </w:t>
      </w:r>
      <w:r w:rsidRPr="00FC7741">
        <w:rPr>
          <w:rStyle w:val="Strong"/>
          <w:b w:val="0"/>
          <w:lang w:val="en-US"/>
        </w:rPr>
        <w:t>Multisim</w:t>
      </w:r>
      <w:r w:rsidR="00742352">
        <w:rPr>
          <w:rStyle w:val="Strong"/>
          <w:b w:val="0"/>
        </w:rPr>
        <w:t xml:space="preserve"> схему</w:t>
      </w:r>
      <w:r w:rsidRPr="00FC7741">
        <w:rPr>
          <w:rStyle w:val="Strong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Strong"/>
        </w:rPr>
        <w:t>С</w:t>
      </w:r>
      <w:r w:rsidRPr="0025651A">
        <w:rPr>
          <w:rStyle w:val="Strong"/>
          <w:lang w:val="en-US"/>
        </w:rPr>
        <w:t>D</w:t>
      </w:r>
      <w:r w:rsidR="00FC7741">
        <w:rPr>
          <w:rStyle w:val="Strong"/>
        </w:rPr>
        <w:t xml:space="preserve"> </w:t>
      </w:r>
      <w:r w:rsidR="001F27AD">
        <w:rPr>
          <w:rStyle w:val="Strong"/>
          <w:b w:val="0"/>
        </w:rPr>
        <w:t>(рис. 7.24</w:t>
      </w:r>
      <w:r w:rsidRPr="00FC7741">
        <w:rPr>
          <w:rStyle w:val="Strong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359A7649" wp14:editId="62FFFA93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41" w:rsidRPr="00473FCE" w:rsidRDefault="00FC7741" w:rsidP="00FC7741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42352" w:rsidRDefault="00742352" w:rsidP="00FC7741">
      <w:pPr>
        <w:rPr>
          <w:b/>
        </w:rPr>
      </w:pPr>
    </w:p>
    <w:p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Strong"/>
        </w:rPr>
        <w:t>обрать</w:t>
      </w:r>
      <w:r w:rsidRPr="00ED5BD8">
        <w:rPr>
          <w:rStyle w:val="Strong"/>
          <w:b w:val="0"/>
        </w:rPr>
        <w:t xml:space="preserve"> на рабочем поле среды </w:t>
      </w:r>
      <w:r w:rsidRPr="00ED5BD8">
        <w:rPr>
          <w:rStyle w:val="Strong"/>
          <w:b w:val="0"/>
          <w:lang w:val="en-US"/>
        </w:rPr>
        <w:t>Multisim</w:t>
      </w:r>
      <w:r w:rsidRPr="00ED5BD8">
        <w:rPr>
          <w:rStyle w:val="Strong"/>
          <w:b w:val="0"/>
        </w:rPr>
        <w:t xml:space="preserve"> схему для испытания</w:t>
      </w:r>
      <w:r w:rsidRPr="0025651A">
        <w:rPr>
          <w:rStyle w:val="Strong"/>
        </w:rPr>
        <w:t xml:space="preserve"> </w:t>
      </w:r>
      <w:proofErr w:type="spellStart"/>
      <w:r w:rsidRPr="0025651A">
        <w:rPr>
          <w:i/>
        </w:rPr>
        <w:t>демультиплексора</w:t>
      </w:r>
      <w:proofErr w:type="spellEnd"/>
      <w:r w:rsidRPr="0025651A">
        <w:rPr>
          <w:i/>
        </w:rPr>
        <w:t xml:space="preserve"> </w:t>
      </w:r>
      <w:r w:rsidRPr="0025651A">
        <w:rPr>
          <w:rStyle w:val="Strong"/>
          <w:lang w:val="en-US"/>
        </w:rPr>
        <w:t>DMS</w:t>
      </w:r>
      <w:r w:rsidRPr="0025651A">
        <w:rPr>
          <w:rStyle w:val="Strong"/>
        </w:rPr>
        <w:t xml:space="preserve"> </w:t>
      </w:r>
      <w:r w:rsidRPr="00ED5BD8">
        <w:rPr>
          <w:rStyle w:val="Strong"/>
          <w:b w:val="0"/>
        </w:rPr>
        <w:t>(р</w:t>
      </w:r>
      <w:r w:rsidR="00ED5BD8">
        <w:rPr>
          <w:rStyle w:val="Strong"/>
          <w:b w:val="0"/>
        </w:rPr>
        <w:t xml:space="preserve">ис. </w:t>
      </w:r>
      <w:r w:rsidR="000444B8">
        <w:rPr>
          <w:rStyle w:val="Strong"/>
          <w:b w:val="0"/>
        </w:rPr>
        <w:t>7.25</w:t>
      </w:r>
      <w:r w:rsidRPr="00ED5BD8">
        <w:rPr>
          <w:rStyle w:val="Strong"/>
          <w:b w:val="0"/>
        </w:rPr>
        <w:t>)</w:t>
      </w:r>
      <w:r w:rsidRPr="0025651A">
        <w:rPr>
          <w:rStyle w:val="Strong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09205C9B" wp14:editId="5C4D925F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D1" w:rsidRPr="00473FCE" w:rsidRDefault="000444B8" w:rsidP="00CA4CD1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 xml:space="preserve">Схема для испытаний </w:t>
      </w:r>
      <w:proofErr w:type="spellStart"/>
      <w:r w:rsidR="00CA4CD1">
        <w:rPr>
          <w:b w:val="0"/>
          <w:sz w:val="24"/>
          <w:szCs w:val="24"/>
        </w:rPr>
        <w:t>демультиплексора</w:t>
      </w:r>
      <w:proofErr w:type="spellEnd"/>
    </w:p>
    <w:p w:rsidR="00826477" w:rsidRPr="0025651A" w:rsidRDefault="00826477" w:rsidP="00CA4CD1">
      <w:proofErr w:type="spellStart"/>
      <w:r w:rsidRPr="0025651A">
        <w:rPr>
          <w:i/>
        </w:rPr>
        <w:t>Демультиплексор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r w:rsidRPr="0025651A">
        <w:lastRenderedPageBreak/>
        <w:t xml:space="preserve">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</w:t>
      </w:r>
      <w:proofErr w:type="spellStart"/>
      <w:r w:rsidRPr="0025651A">
        <w:t>демультиплексор</w:t>
      </w:r>
      <w:proofErr w:type="spellEnd"/>
      <w:r w:rsidRPr="0025651A">
        <w:t xml:space="preserve"> формирует логический 0 на одном из восьми выходов, номер которого соответствует определенному кодовому слову на входе, т. е. </w:t>
      </w:r>
      <w:proofErr w:type="spellStart"/>
      <w:r w:rsidRPr="0025651A">
        <w:t>демультиплексор</w:t>
      </w:r>
      <w:proofErr w:type="spellEnd"/>
      <w:r w:rsidRPr="0025651A">
        <w:t xml:space="preserve"> подобен коммутатору, посредством которого поток цифровой информации разделяется на 8 выходных потоков. </w:t>
      </w:r>
    </w:p>
    <w:p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Strong"/>
        </w:rPr>
        <w:t xml:space="preserve">обрать </w:t>
      </w:r>
      <w:r w:rsidRPr="00CA4CD1">
        <w:rPr>
          <w:rStyle w:val="Strong"/>
          <w:b w:val="0"/>
        </w:rPr>
        <w:t xml:space="preserve">на рабочем поле среды </w:t>
      </w:r>
      <w:r w:rsidRPr="00CA4CD1">
        <w:rPr>
          <w:rStyle w:val="Strong"/>
          <w:b w:val="0"/>
          <w:lang w:val="en-US"/>
        </w:rPr>
        <w:t>Multisim</w:t>
      </w:r>
      <w:r w:rsidRPr="00CA4CD1">
        <w:rPr>
          <w:rStyle w:val="Strong"/>
          <w:b w:val="0"/>
        </w:rPr>
        <w:t xml:space="preserve"> схему</w:t>
      </w:r>
      <w:r w:rsidRPr="0025651A">
        <w:rPr>
          <w:rStyle w:val="Strong"/>
        </w:rPr>
        <w:t xml:space="preserve"> </w:t>
      </w:r>
      <w:r w:rsidR="000444B8">
        <w:rPr>
          <w:rStyle w:val="Strong"/>
          <w:b w:val="0"/>
        </w:rPr>
        <w:t>(рис. 7.26</w:t>
      </w:r>
      <w:r w:rsidRPr="00CA4CD1">
        <w:rPr>
          <w:rStyle w:val="Strong"/>
          <w:b w:val="0"/>
        </w:rPr>
        <w:t>) для испытания</w:t>
      </w:r>
      <w:r w:rsidRPr="0025651A">
        <w:rPr>
          <w:rStyle w:val="Strong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Strong"/>
          <w:lang w:val="en-US"/>
        </w:rPr>
        <w:t>MS</w:t>
      </w:r>
      <w:r w:rsidR="00795C12">
        <w:rPr>
          <w:rStyle w:val="Strong"/>
        </w:rPr>
        <w:t xml:space="preserve"> 8</w:t>
      </w:r>
      <w:r w:rsidR="00795C12">
        <w:rPr>
          <w:rStyle w:val="Strong"/>
          <w:rFonts w:cs="Times New Roman"/>
        </w:rPr>
        <w:t>×</w:t>
      </w:r>
      <w:r w:rsidRPr="0025651A">
        <w:rPr>
          <w:rStyle w:val="Strong"/>
        </w:rPr>
        <w:t xml:space="preserve">1 (из 8 в 1) (Логические микросхемы </w:t>
      </w:r>
      <w:r w:rsidRPr="0025651A">
        <w:rPr>
          <w:rStyle w:val="Strong"/>
          <w:lang w:val="en-US"/>
        </w:rPr>
        <w:t>TTL</w:t>
      </w:r>
      <w:r w:rsidRPr="0025651A">
        <w:rPr>
          <w:rStyle w:val="Strong"/>
        </w:rPr>
        <w:t>\74</w:t>
      </w:r>
      <w:r w:rsidRPr="0025651A">
        <w:rPr>
          <w:rStyle w:val="Strong"/>
          <w:lang w:val="en-US"/>
        </w:rPr>
        <w:t>STD</w:t>
      </w:r>
      <w:r w:rsidRPr="0025651A">
        <w:rPr>
          <w:rStyle w:val="Strong"/>
        </w:rPr>
        <w:t>\74151</w:t>
      </w:r>
      <w:r w:rsidRPr="0025651A">
        <w:rPr>
          <w:rStyle w:val="Strong"/>
          <w:lang w:val="en-US"/>
        </w:rPr>
        <w:t>N</w:t>
      </w:r>
      <w:r w:rsidRPr="0025651A">
        <w:rPr>
          <w:rStyle w:val="Strong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:rsidR="00795C12" w:rsidRPr="00795C12" w:rsidRDefault="00795C12" w:rsidP="00CA4CD1">
      <w:pPr>
        <w:rPr>
          <w:b/>
        </w:rPr>
      </w:pPr>
    </w:p>
    <w:p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CBFA1" wp14:editId="598CD045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>), а с помощью ключей А, В, С</w:t>
      </w:r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27BF05" wp14:editId="45D7E118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7D319" wp14:editId="6A0397DB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2" w:rsidRPr="00473FCE" w:rsidRDefault="00AE49B2" w:rsidP="00795C12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адресный код, например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Strong"/>
          <w:spacing w:val="-2"/>
        </w:rPr>
        <w:t>обрать</w:t>
      </w:r>
      <w:r w:rsidRPr="0025651A">
        <w:rPr>
          <w:rStyle w:val="Strong"/>
          <w:spacing w:val="-2"/>
        </w:rPr>
        <w:t xml:space="preserve"> </w:t>
      </w:r>
      <w:r w:rsidRPr="00384AF1">
        <w:rPr>
          <w:rStyle w:val="Strong"/>
          <w:b w:val="0"/>
          <w:spacing w:val="-2"/>
        </w:rPr>
        <w:t xml:space="preserve">на рабочем поле среды </w:t>
      </w:r>
      <w:r w:rsidRPr="00384AF1">
        <w:rPr>
          <w:rStyle w:val="Strong"/>
          <w:b w:val="0"/>
          <w:spacing w:val="-2"/>
          <w:lang w:val="en-US"/>
        </w:rPr>
        <w:t>Multisim</w:t>
      </w:r>
      <w:r w:rsidR="00384AF1">
        <w:rPr>
          <w:rStyle w:val="Strong"/>
          <w:b w:val="0"/>
          <w:spacing w:val="-2"/>
        </w:rPr>
        <w:t xml:space="preserve"> </w:t>
      </w:r>
      <w:r w:rsidRPr="00384AF1">
        <w:rPr>
          <w:rStyle w:val="Strong"/>
          <w:b w:val="0"/>
          <w:spacing w:val="-2"/>
        </w:rPr>
        <w:t>схему для испытания</w:t>
      </w:r>
      <w:r w:rsidRPr="0025651A">
        <w:rPr>
          <w:rStyle w:val="Strong"/>
          <w:spacing w:val="-2"/>
        </w:rPr>
        <w:t xml:space="preserve"> </w:t>
      </w:r>
      <w:proofErr w:type="spellStart"/>
      <w:r w:rsidRPr="0025651A">
        <w:rPr>
          <w:i/>
          <w:spacing w:val="-2"/>
        </w:rPr>
        <w:t>демультиплексора</w:t>
      </w:r>
      <w:proofErr w:type="spellEnd"/>
      <w:r w:rsidRPr="0025651A">
        <w:rPr>
          <w:i/>
          <w:spacing w:val="-2"/>
        </w:rPr>
        <w:t xml:space="preserve"> </w:t>
      </w:r>
      <w:r w:rsidRPr="0025651A">
        <w:rPr>
          <w:rStyle w:val="Strong"/>
          <w:spacing w:val="-2"/>
          <w:lang w:val="en-US"/>
        </w:rPr>
        <w:t>DMS</w:t>
      </w:r>
      <w:r w:rsidR="003F00A0">
        <w:rPr>
          <w:rStyle w:val="Strong"/>
          <w:spacing w:val="-2"/>
        </w:rPr>
        <w:t xml:space="preserve"> 1</w:t>
      </w:r>
      <w:r w:rsidR="003F00A0">
        <w:rPr>
          <w:rStyle w:val="Strong"/>
          <w:rFonts w:cs="Times New Roman"/>
          <w:spacing w:val="-2"/>
        </w:rPr>
        <w:t>×</w:t>
      </w:r>
      <w:r w:rsidRPr="0025651A">
        <w:rPr>
          <w:rStyle w:val="Strong"/>
          <w:spacing w:val="-2"/>
        </w:rPr>
        <w:t>16 (из 1 в 16</w:t>
      </w:r>
      <w:r w:rsidR="00AE49B2">
        <w:rPr>
          <w:rStyle w:val="Strong"/>
          <w:b w:val="0"/>
          <w:spacing w:val="-2"/>
        </w:rPr>
        <w:t>) (рис. 7.29</w:t>
      </w:r>
      <w:r w:rsidRPr="00384AF1">
        <w:rPr>
          <w:rStyle w:val="Strong"/>
          <w:b w:val="0"/>
          <w:spacing w:val="-2"/>
        </w:rPr>
        <w:t>)</w:t>
      </w:r>
      <w:r w:rsidRPr="0025651A">
        <w:rPr>
          <w:rStyle w:val="Strong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4FF5A4" wp14:editId="7A2AAC75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proofErr w:type="spellStart"/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  <w:proofErr w:type="spellEnd"/>
    </w:p>
    <w:p w:rsidR="00826477" w:rsidRPr="0025651A" w:rsidRDefault="00826477" w:rsidP="00826477">
      <w:r w:rsidRPr="0025651A">
        <w:t xml:space="preserve">С целью автоматизации процесса моделирования к входу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:rsidR="003F00A0" w:rsidRDefault="00826477" w:rsidP="00826477">
      <w:r w:rsidRPr="00596B26">
        <w:t>Запустить</w:t>
      </w:r>
      <w:r w:rsidRPr="0025651A">
        <w:t xml:space="preserve"> программу моделирования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 xml:space="preserve">на вход </w:t>
      </w:r>
      <w:proofErr w:type="spellStart"/>
      <w:r w:rsidRPr="0025651A">
        <w:t>демультиплексора</w:t>
      </w:r>
      <w:proofErr w:type="spellEnd"/>
      <w:r w:rsidRPr="0025651A">
        <w:t xml:space="preserve">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DA210C" wp14:editId="3732BCAD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A0" w:rsidRPr="00473FCE" w:rsidRDefault="003F00A0" w:rsidP="003F00A0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25651A">
        <w:lastRenderedPageBreak/>
        <w:t xml:space="preserve">В исследуемой модели </w:t>
      </w:r>
      <w:proofErr w:type="spellStart"/>
      <w:r w:rsidRPr="0025651A">
        <w:t>демультиплексора</w:t>
      </w:r>
      <w:proofErr w:type="spellEnd"/>
      <w:r w:rsidRPr="0025651A">
        <w:t xml:space="preserve">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</w:t>
      </w:r>
      <w:proofErr w:type="spellStart"/>
      <w:r w:rsidRPr="0025651A">
        <w:t>демультиплексора</w:t>
      </w:r>
      <w:proofErr w:type="spellEnd"/>
      <w:r w:rsidRPr="0025651A">
        <w:t xml:space="preserve">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40FE4D" wp14:editId="3411416C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AE49B2" w:rsidP="002B3817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</w:t>
      </w:r>
      <w:proofErr w:type="spellStart"/>
      <w:r w:rsidR="003F00A0">
        <w:rPr>
          <w:b w:val="0"/>
          <w:sz w:val="24"/>
          <w:szCs w:val="24"/>
        </w:rPr>
        <w:t>демультиплексора</w:t>
      </w:r>
      <w:proofErr w:type="spellEnd"/>
      <w:r w:rsidR="003F00A0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:rsidR="003F00A0" w:rsidRPr="0025651A" w:rsidRDefault="003F00A0" w:rsidP="00826477"/>
    <w:p w:rsidR="00384AF1" w:rsidRPr="00FF46C7" w:rsidRDefault="00384AF1" w:rsidP="00384AF1">
      <w:pPr>
        <w:pStyle w:val="Heading2"/>
        <w:spacing w:before="280" w:after="280"/>
      </w:pPr>
      <w:bookmarkStart w:id="16" w:name="_Toc454874016"/>
      <w:bookmarkStart w:id="17" w:name="_Toc454879125"/>
      <w:r w:rsidRPr="00FF46C7">
        <w:t>Содержание отчета</w:t>
      </w:r>
      <w:bookmarkEnd w:id="16"/>
      <w:bookmarkEnd w:id="17"/>
    </w:p>
    <w:p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 xml:space="preserve">ратора, </w:t>
      </w:r>
      <w:proofErr w:type="spellStart"/>
      <w:r w:rsidRPr="0025651A">
        <w:rPr>
          <w:sz w:val="28"/>
          <w:szCs w:val="28"/>
        </w:rPr>
        <w:t>демультиплексора</w:t>
      </w:r>
      <w:proofErr w:type="spellEnd"/>
      <w:r w:rsidRPr="0025651A">
        <w:rPr>
          <w:sz w:val="28"/>
          <w:szCs w:val="28"/>
        </w:rPr>
        <w:t xml:space="preserve">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:rsidR="000A41F8" w:rsidRDefault="000A41F8" w:rsidP="000A41F8">
      <w:pPr>
        <w:ind w:firstLine="0"/>
      </w:pPr>
    </w:p>
    <w:p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:rsidR="003F31E4" w:rsidRDefault="003F31E4" w:rsidP="003F31E4">
      <w:pPr>
        <w:pStyle w:val="Heading1"/>
        <w:rPr>
          <w:rFonts w:cs="Times New Roman"/>
          <w:caps/>
          <w:szCs w:val="28"/>
        </w:rPr>
      </w:pPr>
      <w:bookmarkStart w:id="18" w:name="_Toc454879126"/>
      <w:bookmarkStart w:id="19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8"/>
    </w:p>
    <w:p w:rsidR="003F31E4" w:rsidRPr="003F31E4" w:rsidRDefault="003F31E4" w:rsidP="003F31E4"/>
    <w:bookmarkEnd w:id="19"/>
    <w:p w:rsidR="003F31E4" w:rsidRDefault="003F31E4" w:rsidP="003F31E4">
      <w:pPr>
        <w:pStyle w:val="Heading2"/>
      </w:pPr>
      <w:r>
        <w:t xml:space="preserve">Практические задания </w:t>
      </w:r>
    </w:p>
    <w:p w:rsidR="003F31E4" w:rsidRDefault="003F31E4" w:rsidP="00041966">
      <w:pPr>
        <w:rPr>
          <w:b/>
        </w:rPr>
      </w:pPr>
    </w:p>
    <w:p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</w:t>
      </w:r>
      <w:proofErr w:type="spellStart"/>
      <w:r w:rsidR="00DD2A99">
        <w:t>Multisim</w:t>
      </w:r>
      <w:proofErr w:type="spellEnd"/>
      <w:r w:rsidR="00DD2A99">
        <w:t>,</w:t>
      </w:r>
      <w:r w:rsidR="0005201E" w:rsidRPr="00F64D77">
        <w:t xml:space="preserve"> собрать на рабочем поле среды</w:t>
      </w:r>
      <w:r w:rsidR="0005201E">
        <w:t xml:space="preserve"> </w:t>
      </w:r>
      <w:proofErr w:type="spellStart"/>
      <w:r w:rsidR="00FA7C1F">
        <w:t>Multisi</w:t>
      </w:r>
      <w:proofErr w:type="spellEnd"/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Strong"/>
        </w:rPr>
        <w:t xml:space="preserve"> </w:t>
      </w:r>
      <w:r w:rsidRPr="00FF74E4">
        <w:rPr>
          <w:rStyle w:val="Strong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Strong"/>
          <w:b w:val="0"/>
        </w:rPr>
        <w:t xml:space="preserve">(рис. </w:t>
      </w:r>
      <w:r w:rsidR="00AE49B2">
        <w:rPr>
          <w:rStyle w:val="Strong"/>
          <w:b w:val="0"/>
        </w:rPr>
        <w:t>7.32</w:t>
      </w:r>
      <w:r w:rsidRPr="00FF74E4">
        <w:rPr>
          <w:rStyle w:val="Strong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186D8" wp14:editId="0AD521DC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Pr="00FF74E4">
        <w:rPr>
          <w:position w:val="-6"/>
        </w:rPr>
        <w:object w:dxaOrig="620" w:dyaOrig="380">
          <v:shape id="_x0000_i1041" type="#_x0000_t75" style="width:32pt;height:20pt" o:ole="">
            <v:imagedata r:id="rId75" o:title=""/>
          </v:shape>
          <o:OLEObject Type="Embed" ProgID="Equation.3" ShapeID="_x0000_i1041" DrawAspect="Content" ObjectID="_1644492275" r:id="rId76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:rsidTr="00DD2A99">
        <w:tc>
          <w:tcPr>
            <w:tcW w:w="3382" w:type="pct"/>
            <w:gridSpan w:val="10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7013D72A">
                <v:shape id="_x0000_i1042" type="#_x0000_t75" style="width:26pt;height:16.65pt" o:ole="">
                  <v:imagedata r:id="rId77" o:title=""/>
                </v:shape>
                <o:OLEObject Type="Embed" ProgID="Equation.3" ShapeID="_x0000_i1042" DrawAspect="Content" ObjectID="_1644492276" r:id="rId78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443268DC">
                <v:shape id="_x0000_i1043" type="#_x0000_t75" style="width:24.65pt;height:15.35pt" o:ole="">
                  <v:imagedata r:id="rId79" o:title=""/>
                </v:shape>
                <o:OLEObject Type="Embed" ProgID="Equation.3" ShapeID="_x0000_i1043" DrawAspect="Content" ObjectID="_1644492277" r:id="rId80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:rsidR="00DD2A99" w:rsidRPr="00AE49B2" w:rsidRDefault="00DD2A99" w:rsidP="00826477">
      <w:pPr>
        <w:rPr>
          <w:i/>
          <w:sz w:val="24"/>
          <w:szCs w:val="24"/>
        </w:rPr>
      </w:pPr>
    </w:p>
    <w:p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:rsidR="00AE49B2" w:rsidRPr="00AE49B2" w:rsidRDefault="00AE49B2" w:rsidP="00826477">
      <w:pPr>
        <w:rPr>
          <w:sz w:val="24"/>
          <w:szCs w:val="24"/>
        </w:rPr>
      </w:pPr>
    </w:p>
    <w:p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>
          <v:shape id="_x0000_i1044" type="#_x0000_t75" style="width:30pt;height:18pt" o:ole="">
            <v:imagedata r:id="rId81" o:title=""/>
          </v:shape>
          <o:OLEObject Type="Embed" ProgID="Equation.3" ShapeID="_x0000_i1044" DrawAspect="Content" ObjectID="_1644492278" r:id="rId82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>
          <v:shape id="_x0000_i1045" type="#_x0000_t75" style="width:30pt;height:18pt" o:ole="">
            <v:imagedata r:id="rId83" o:title=""/>
          </v:shape>
          <o:OLEObject Type="Embed" ProgID="Equation.3" ShapeID="_x0000_i1045" DrawAspect="Content" ObjectID="_1644492279" r:id="rId84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DDA9102" wp14:editId="34F9D43E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9102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1235757" wp14:editId="73DA979E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576AF" id="Прямая со стрелкой 5885" o:spid="_x0000_s1026" type="#_x0000_t32" style="position:absolute;left:0;text-align:left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3F781B6" wp14:editId="6937D996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F35D" id="Прямая со стрелкой 5886" o:spid="_x0000_s1026" type="#_x0000_t32" style="position:absolute;left:0;text-align:left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A351B8" wp14:editId="7A82CDD7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351B8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OI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71FB4AF" wp14:editId="66634F8D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ABCDC" id="Прямая со стрелкой 5887" o:spid="_x0000_s1026" type="#_x0000_t32" style="position:absolute;left:0;text-align:left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AEFB3FC" wp14:editId="28D88345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B3FC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W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A67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HuEGFadAgAAdQUAAA4AAAAAAAAAAAAAAAAALgIA&#10;AGRycy9lMm9Eb2MueG1sUEsBAi0AFAAGAAgAAAAhANRXGKXjAAAACwEAAA8AAAAAAAAAAAAAAAAA&#10;9wQAAGRycy9kb3ducmV2LnhtbFBLBQYAAAAABAAEAPMAAAAH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530B4CD" wp14:editId="0894E1EF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34F6F" id="Прямая со стрелкой 5892" o:spid="_x0000_s1026" type="#_x0000_t32" style="position:absolute;left:0;text-align:left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2AC4FE9" wp14:editId="37827F6D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4FE9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Cuoow0nQIAAHUFAAAOAAAAAAAAAAAAAAAAAC4C&#10;AABkcnMvZTJvRG9jLnhtbFBLAQItABQABgAIAAAAIQAW3lsT5AAAAAsBAAAPAAAAAAAAAAAAAAAA&#10;APcEAABkcnMvZG93bnJldi54bWxQSwUGAAAAAAQABADzAAAACAYAAAAA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1662C45" wp14:editId="17BD0AE4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3AB1B" id="Прямая со стрелкой 5884" o:spid="_x0000_s1026" type="#_x0000_t32" style="position:absolute;left:0;text-align:left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A578CAB" wp14:editId="1BBC4CAC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>
                                <v:shape id="_x0000_i1047" type="#_x0000_t75" style="width:24pt;height:12pt" o:ole="">
                                  <v:imagedata r:id="rId85" o:title=""/>
                                </v:shape>
                                <o:OLEObject Type="Embed" ProgID="Equation.3" ShapeID="_x0000_i1047" DrawAspect="Content" ObjectID="_1644492287" r:id="rId86"/>
                              </w:objec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78CAB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wB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cdY2dQb7G&#10;fltoZscZflVgV66Z83fM4rBgi3EB+Fv8SAWIPrQnShZgP/9NHuyRw6ilpMLhy6j7tGRWUKLeaWT3&#10;6/7xcZjWeEGqDPBi9zWzfY1elheAbenjqjE8HoO9V91RWigfcU9Mw6uoYprj2xn13fHCNysB9wwX&#10;02k0wvk0zF/re8ND6NClwLmH+pFZ0xLTI6NvoBtTlh7ws7ENnhqmSw+yiOQNQDeotg3A2Y70b/dQ&#10;WB7792i125aT3wA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GIJPAGdAgAAdQUAAA4AAAAAAAAAAAAAAAAALgIA&#10;AGRycy9lMm9Eb2MueG1sUEsBAi0AFAAGAAgAAAAhAINRbYbjAAAACwEAAA8AAAAAAAAAAAAAAAAA&#10;9wQAAGRycy9kb3ducmV2LnhtbFBLBQYAAAAABAAEAPMAAAAHBgAAAAA=&#10;" filled="f" stroked="f" strokeweight=".5pt">
                <v:textbox>
                  <w:txbxContent>
                    <w:p w:rsidR="00EF467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>
                          <v:shape id="_x0000_i1047" type="#_x0000_t75" style="width:24pt;height:12pt" o:ole="">
                            <v:imagedata r:id="rId85" o:title=""/>
                          </v:shape>
                          <o:OLEObject Type="Embed" ProgID="Equation.3" ShapeID="_x0000_i1047" DrawAspect="Content" ObjectID="_1644492287" r:id="rId87"/>
                        </w:objec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D62014" wp14:editId="2E995E95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36569E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аги</w: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62014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FWVUYpwCAAB1BQAADgAAAAAAAAAAAAAAAAAuAgAAZHJz&#10;L2Uyb0RvYy54bWxQSwECLQAUAAYACAAAACEAx/bg3uAAAAAKAQAADwAAAAAAAAAAAAAAAAD2BAAA&#10;ZHJzL2Rvd25yZXYueG1sUEsFBgAAAAAEAAQA8wAAAAMGAAAAAA==&#10;" filled="f" stroked="f" strokeweight=".5pt">
                <v:textbox>
                  <w:txbxContent>
                    <w:p w:rsidR="00EF4679" w:rsidRDefault="0036569E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</w:t>
                      </w:r>
                      <w:r w:rsidR="00EF4679">
                        <w:rPr>
                          <w:sz w:val="24"/>
                          <w:szCs w:val="24"/>
                        </w:rPr>
                        <w:t>аги</w: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CCE4043" wp14:editId="1F8424C8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13450" id="Прямая со стрелкой 5881" o:spid="_x0000_s1026" type="#_x0000_t32" style="position:absolute;left:0;text-align:left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83C95A" wp14:editId="79D03A1D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17132" id="Левая фигурная скобка 5880" o:spid="_x0000_s1026" type="#_x0000_t87" style="position:absolute;left:0;text-align:left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4452621F" wp14:editId="278B1535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>
          <v:shape id="_x0000_i1048" type="#_x0000_t75" style="width:30pt;height:18pt" o:ole="">
            <v:imagedata r:id="rId81" o:title=""/>
          </v:shape>
          <o:OLEObject Type="Embed" ProgID="Equation.3" ShapeID="_x0000_i1048" DrawAspect="Content" ObjectID="_1644492280" r:id="rId89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>
          <v:shape id="_x0000_i1049" type="#_x0000_t75" style="width:30pt;height:18pt" o:ole="">
            <v:imagedata r:id="rId81" o:title=""/>
          </v:shape>
          <o:OLEObject Type="Embed" ProgID="Equation.3" ShapeID="_x0000_i1049" DrawAspect="Content" ObjectID="_1644492281" r:id="rId90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0B40E697" wp14:editId="53DAE9E6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27" w:rsidRPr="00473FCE" w:rsidRDefault="00850027" w:rsidP="00850027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>
          <v:shape id="_x0000_i1050" type="#_x0000_t75" style="width:30pt;height:18pt" o:ole="">
            <v:imagedata r:id="rId81" o:title=""/>
          </v:shape>
          <o:OLEObject Type="Embed" ProgID="Equation.3" ShapeID="_x0000_i1050" DrawAspect="Content" ObjectID="_1644492282" r:id="rId92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</w:t>
      </w:r>
      <w:proofErr w:type="spellStart"/>
      <w:r w:rsidR="00850027" w:rsidRPr="00F64D77">
        <w:t>Multisim</w:t>
      </w:r>
      <w:proofErr w:type="spellEnd"/>
      <w:r w:rsidR="00850027" w:rsidRPr="00F64D77">
        <w:t xml:space="preserve"> и собрать на рабочем поле среды </w:t>
      </w:r>
      <w:proofErr w:type="spellStart"/>
      <w:r w:rsidR="00850027">
        <w:t>Multisi</w:t>
      </w:r>
      <w:proofErr w:type="spellEnd"/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Strong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Strong"/>
          <w:b w:val="0"/>
        </w:rPr>
        <w:t>(рис. 7</w:t>
      </w:r>
      <w:r w:rsidRPr="00FF74E4">
        <w:rPr>
          <w:rStyle w:val="Strong"/>
          <w:b w:val="0"/>
        </w:rPr>
        <w:t>.</w:t>
      </w:r>
      <w:r w:rsidR="0036569E">
        <w:rPr>
          <w:rStyle w:val="Strong"/>
          <w:b w:val="0"/>
        </w:rPr>
        <w:t>35</w:t>
      </w:r>
      <w:r w:rsidRPr="00FF74E4">
        <w:rPr>
          <w:rStyle w:val="Strong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F03BCF" wp14:editId="2D0BF64B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Pr="00473FCE" w:rsidRDefault="00B81A52" w:rsidP="00850027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например</w:t>
      </w:r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>, например</w:t>
      </w:r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4541DCE6" wp14:editId="0AC4323C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:rsidR="00EE6632" w:rsidRPr="00FF46C7" w:rsidRDefault="00EE6632" w:rsidP="00EE6632">
      <w:pPr>
        <w:pStyle w:val="Heading2"/>
        <w:spacing w:before="280" w:after="280"/>
      </w:pPr>
      <w:bookmarkStart w:id="20" w:name="_Toc454874021"/>
      <w:bookmarkStart w:id="21" w:name="_Toc454879130"/>
      <w:r w:rsidRPr="00FF46C7">
        <w:t>Содержание отчета</w:t>
      </w:r>
      <w:bookmarkEnd w:id="20"/>
      <w:bookmarkEnd w:id="21"/>
    </w:p>
    <w:p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:rsidR="000D6747" w:rsidRDefault="00826477" w:rsidP="000D6747">
      <w:r w:rsidRPr="00FF74E4">
        <w:t>5. Выводы по работе.</w:t>
      </w:r>
      <w:bookmarkStart w:id="22" w:name="_Toc454879131"/>
    </w:p>
    <w:p w:rsidR="000D6747" w:rsidRPr="000D6747" w:rsidRDefault="000D6747" w:rsidP="000D6747"/>
    <w:p w:rsidR="000D6747" w:rsidRDefault="000D6747" w:rsidP="000D6747">
      <w:pPr>
        <w:pStyle w:val="Heading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2"/>
    </w:p>
    <w:p w:rsidR="000D6747" w:rsidRPr="00FF74E4" w:rsidRDefault="000D6747" w:rsidP="00EE6632"/>
    <w:p w:rsidR="000D6747" w:rsidRDefault="000D6747" w:rsidP="000D6747">
      <w:pPr>
        <w:pStyle w:val="Heading2"/>
      </w:pPr>
      <w:r>
        <w:t xml:space="preserve">Практические задания </w:t>
      </w:r>
    </w:p>
    <w:p w:rsidR="000D6747" w:rsidRPr="000D6747" w:rsidRDefault="000D6747" w:rsidP="000D6747"/>
    <w:p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</w:t>
      </w:r>
      <w:proofErr w:type="spellStart"/>
      <w:r w:rsidR="002F6628">
        <w:t>Multisim</w:t>
      </w:r>
      <w:proofErr w:type="spellEnd"/>
      <w:r w:rsidR="002F6628">
        <w:t xml:space="preserve">, </w:t>
      </w:r>
      <w:r w:rsidR="0005201E" w:rsidRPr="00F64D77">
        <w:t>собрать на рабочем поле среды</w:t>
      </w:r>
      <w:r w:rsidR="0005201E">
        <w:t xml:space="preserve"> </w:t>
      </w:r>
      <w:proofErr w:type="spellStart"/>
      <w:r w:rsidR="0005201E">
        <w:t>Multisi</w:t>
      </w:r>
      <w:proofErr w:type="spellEnd"/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Strong"/>
        </w:rPr>
        <w:t xml:space="preserve"> </w:t>
      </w:r>
      <w:r>
        <w:rPr>
          <w:rStyle w:val="Strong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Strong"/>
          <w:b w:val="0"/>
        </w:rPr>
        <w:t xml:space="preserve">(рис. </w:t>
      </w:r>
      <w:r w:rsidR="001B0301">
        <w:rPr>
          <w:rStyle w:val="Strong"/>
          <w:b w:val="0"/>
        </w:rPr>
        <w:t>7.38</w:t>
      </w:r>
      <w:r>
        <w:rPr>
          <w:rStyle w:val="Strong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:rsidR="00826477" w:rsidRDefault="00826477" w:rsidP="00B320AD">
      <w:r>
        <w:t>В библиотеке программной среды М</w:t>
      </w:r>
      <w:proofErr w:type="spellStart"/>
      <w:r w:rsidR="0005201E">
        <w:rPr>
          <w:lang w:val="en-US"/>
        </w:rPr>
        <w:t>ultisim</w:t>
      </w:r>
      <w:proofErr w:type="spellEnd"/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>
          <v:shape id="_x0000_i1051" type="#_x0000_t75" style="width:30pt;height:18pt" o:ole="">
            <v:imagedata r:id="rId96" o:title=""/>
          </v:shape>
          <o:OLEObject Type="Embed" ProgID="Equation.3" ShapeID="_x0000_i1051" DrawAspect="Content" ObjectID="_1644492283" r:id="rId97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3A35D1" wp14:editId="72306DC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E" w:rsidRPr="00473FCE" w:rsidRDefault="0005201E" w:rsidP="0005201E">
      <w:pPr>
        <w:pStyle w:val="a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>
          <v:shape id="_x0000_i1052" type="#_x0000_t75" style="width:30pt;height:18pt" o:ole="">
            <v:imagedata r:id="rId99" o:title=""/>
          </v:shape>
          <o:OLEObject Type="Embed" ProgID="Equation.3" ShapeID="_x0000_i1052" DrawAspect="Content" ObjectID="_1644492284" r:id="rId100"/>
        </w:object>
      </w:r>
      <w:r>
        <w:t xml:space="preserve"> всех разрядов сч</w:t>
      </w:r>
      <w:r w:rsidR="00E51320">
        <w:t>е</w:t>
      </w:r>
      <w:r>
        <w:t>тчика.</w:t>
      </w:r>
    </w:p>
    <w:p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например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AB2E21" wp14:editId="6C15661B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4388A" id="Прямая со стрелкой 6715" o:spid="_x0000_s1026" type="#_x0000_t32" style="position:absolute;left:0;text-align:left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4FDFEC0" wp14:editId="4F22EFEE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FAEA" id="Левая фигурная скобка 6714" o:spid="_x0000_s1026" type="#_x0000_t87" style="position:absolute;left:0;text-align:left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48E076" wp14:editId="6ED7B228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2F6628" w:rsidRDefault="0072150D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аналы</w:t>
                            </w: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8E076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xEShLhdzWxXYxb6DLAtfVw1licx4oPqROlA3+OemMZXUcUMx7dzGjrxLDQrAfcM&#10;F9NpAuF8WhYuza3l0XXsUuTcXX3PnG2JGZDRV9CNKRs/42eDjZYGposAskzkjYVuqto2AGc7cbrd&#10;Q3F57P4n1HZbTn4D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rJemp4CAAB1BQAADgAAAAAAAAAAAAAAAAAuAgAA&#10;ZHJzL2Uyb0RvYy54bWxQSwECLQAUAAYACAAAACEAGil93uEAAAAKAQAADwAAAAAAAAAAAAAAAAD4&#10;BAAAZHJzL2Rvd25yZXYueG1sUEsFBgAAAAAEAAQA8wAAAAYGAAAAAA==&#10;" filled="f" stroked="f" strokeweight=".5pt">
                <v:textbox>
                  <w:txbxContent>
                    <w:p w:rsidR="00EF4679" w:rsidRPr="002F6628" w:rsidRDefault="0072150D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</w:t>
                      </w:r>
                      <w:r w:rsidR="00EF4679">
                        <w:rPr>
                          <w:sz w:val="24"/>
                          <w:szCs w:val="24"/>
                        </w:rPr>
                        <w:t>аналы</w:t>
                      </w: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07722727" wp14:editId="3E67B407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93" w:rsidRPr="00473FCE" w:rsidRDefault="008E6A93" w:rsidP="006923BA">
      <w:pPr>
        <w:pStyle w:val="a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Strong"/>
          <w:b w:val="0"/>
        </w:rPr>
        <w:t>С</w:t>
      </w:r>
      <w:r w:rsidRPr="006923BA">
        <w:rPr>
          <w:rStyle w:val="Strong"/>
          <w:b w:val="0"/>
        </w:rPr>
        <w:t>обрать</w:t>
      </w:r>
      <w:r>
        <w:rPr>
          <w:rStyle w:val="Strong"/>
          <w:b w:val="0"/>
        </w:rPr>
        <w:t xml:space="preserve"> на рабочем поле среды </w:t>
      </w:r>
      <w:r w:rsidR="006923BA">
        <w:rPr>
          <w:rStyle w:val="Strong"/>
          <w:b w:val="0"/>
          <w:lang w:val="en-US"/>
        </w:rPr>
        <w:t>Multisim</w:t>
      </w:r>
      <w:r>
        <w:rPr>
          <w:rStyle w:val="Strong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Strong"/>
          <w:b w:val="0"/>
        </w:rPr>
        <w:t xml:space="preserve">(рис. </w:t>
      </w:r>
      <w:r w:rsidR="0072150D">
        <w:rPr>
          <w:rStyle w:val="Strong"/>
          <w:b w:val="0"/>
        </w:rPr>
        <w:t>7.40</w:t>
      </w:r>
      <w:r>
        <w:rPr>
          <w:rStyle w:val="Strong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B780B6" wp14:editId="51793DC3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>
          <v:shape id="_x0000_i1053" type="#_x0000_t75" style="width:24pt;height:18pt" o:ole="">
            <v:imagedata r:id="rId103" o:title=""/>
          </v:shape>
          <o:OLEObject Type="Embed" ProgID="Equation.3" ShapeID="_x0000_i1053" DrawAspect="Content" ObjectID="_1644492285" r:id="rId104"/>
        </w:object>
      </w:r>
      <w:r>
        <w:t xml:space="preserve">или </w:t>
      </w:r>
      <w:r>
        <w:rPr>
          <w:position w:val="-6"/>
          <w:lang w:val="en-US"/>
        </w:rPr>
        <w:object w:dxaOrig="740" w:dyaOrig="360">
          <v:shape id="_x0000_i1054" type="#_x0000_t75" style="width:36pt;height:18pt" o:ole="">
            <v:imagedata r:id="rId105" o:title=""/>
          </v:shape>
          <o:OLEObject Type="Embed" ProgID="Equation.3" ShapeID="_x0000_i1054" DrawAspect="Content" ObjectID="_1644492286" r:id="rId106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</w:t>
      </w:r>
      <w:r w:rsidR="0065019C">
        <w:t xml:space="preserve"> </w:t>
      </w:r>
      <w:r>
        <w:t xml:space="preserve">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41A0F690" wp14:editId="44404C74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1764A3" wp14:editId="0BEBDFC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:rsidR="002F6628" w:rsidRDefault="002F6628" w:rsidP="002F6628">
      <w:pPr>
        <w:ind w:firstLine="0"/>
      </w:pPr>
    </w:p>
    <w:p w:rsidR="006923BA" w:rsidRPr="00473FCE" w:rsidRDefault="006923BA" w:rsidP="006923BA">
      <w:pPr>
        <w:pStyle w:val="a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Strong"/>
          <w:b w:val="0"/>
        </w:rPr>
        <w:t xml:space="preserve">обрать </w:t>
      </w:r>
      <w:r>
        <w:rPr>
          <w:rStyle w:val="Strong"/>
          <w:b w:val="0"/>
        </w:rPr>
        <w:t xml:space="preserve">на рабочем поле среды </w:t>
      </w:r>
      <w:r w:rsidR="006923BA">
        <w:rPr>
          <w:rStyle w:val="Strong"/>
          <w:b w:val="0"/>
          <w:lang w:val="en-US"/>
        </w:rPr>
        <w:t>Multisim</w:t>
      </w:r>
      <w:r>
        <w:rPr>
          <w:rStyle w:val="Strong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Strong"/>
          <w:b w:val="0"/>
        </w:rPr>
        <w:t xml:space="preserve">(рис. </w:t>
      </w:r>
      <w:r w:rsidR="0072150D">
        <w:rPr>
          <w:rStyle w:val="Strong"/>
          <w:b w:val="0"/>
        </w:rPr>
        <w:t>7.42</w:t>
      </w:r>
      <w:r>
        <w:rPr>
          <w:rStyle w:val="Strong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:rsidR="006923BA" w:rsidRDefault="006923BA" w:rsidP="006923BA"/>
    <w:p w:rsidR="006923BA" w:rsidRDefault="00F70EF6" w:rsidP="004C6FC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272EA9" wp14:editId="2A35FA17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D42CF" w:rsidRDefault="00EF4679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 w:rsidR="0072150D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2EA9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57g4GYRvEw+DwqIcHu6+Z7Wv0sjgDbB0cD4wu&#10;igHvVStKC8U97qFpeBVVTHN8O6W+Fc98vXJwj3ExnUYQzr9h/lLfGh5cB5pDD99V98yaptE9jsgV&#10;tGuAjZ/0e40NlhqmSw8yj8MQiK5ZbQqAuyPOSLPnwnLaP0fUbhtP/g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JV4an27AgAA1QUAAA4AAAAAAAAAAAAAAAAALgIAAGRycy9lMm9Eb2MueG1sUEsBAi0AFAAGAAgA&#10;AAAhAIBJz17jAAAADAEAAA8AAAAAAAAAAAAAAAAAFQUAAGRycy9kb3ducmV2LnhtbFBLBQYAAAAA&#10;BAAEAPMAAAAlBgAAAAA=&#10;" fillcolor="white [3201]" strokecolor="white [3212]" strokeweight=".5pt">
                <v:textbox>
                  <w:txbxContent>
                    <w:p w:rsidR="00EF4679" w:rsidRPr="006D42CF" w:rsidRDefault="00EF4679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 w:rsidR="0072150D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720A70F4" wp14:editId="159C3D8D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:rsidR="006D42CF" w:rsidRPr="00FF46C7" w:rsidRDefault="006D42CF" w:rsidP="006D42CF">
      <w:pPr>
        <w:pStyle w:val="Heading2"/>
        <w:spacing w:before="280" w:after="280"/>
      </w:pPr>
      <w:bookmarkStart w:id="23" w:name="_Toc454874029"/>
      <w:bookmarkStart w:id="24" w:name="_Toc454879138"/>
      <w:r w:rsidRPr="00FF46C7">
        <w:t>Содержание отчета</w:t>
      </w:r>
      <w:bookmarkEnd w:id="23"/>
      <w:bookmarkEnd w:id="24"/>
    </w:p>
    <w:p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A7C42C" wp14:editId="571DCE22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CC759" id="Прямоугольник 4645" o:spid="_x0000_s1026" style="position:absolute;left:0;text-align:left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106E" w:rsidRDefault="0079106E" w:rsidP="000A41F8">
      <w:r>
        <w:separator/>
      </w:r>
    </w:p>
  </w:endnote>
  <w:endnote w:type="continuationSeparator" w:id="0">
    <w:p w:rsidR="0079106E" w:rsidRDefault="0079106E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59325872"/>
      <w:docPartObj>
        <w:docPartGallery w:val="Page Numbers (Bottom of Page)"/>
        <w:docPartUnique/>
      </w:docPartObj>
    </w:sdtPr>
    <w:sdtEndPr/>
    <w:sdtContent>
      <w:p w:rsidR="00EF4679" w:rsidRDefault="00EF467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288">
          <w:rPr>
            <w:noProof/>
          </w:rPr>
          <w:t>316</w:t>
        </w:r>
        <w:r>
          <w:fldChar w:fldCharType="end"/>
        </w:r>
      </w:p>
    </w:sdtContent>
  </w:sdt>
  <w:p w:rsidR="00EF4679" w:rsidRDefault="00EF4679">
    <w:pPr>
      <w:pStyle w:val="Footer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106E" w:rsidRDefault="0079106E" w:rsidP="000A41F8">
      <w:r>
        <w:separator/>
      </w:r>
    </w:p>
  </w:footnote>
  <w:footnote w:type="continuationSeparator" w:id="0">
    <w:p w:rsidR="0079106E" w:rsidRDefault="0079106E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 w15:restartNumberingAfterBreak="0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 w15:restartNumberingAfterBreak="0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 w15:restartNumberingAfterBreak="0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 w15:restartNumberingAfterBreak="0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 w15:restartNumberingAfterBreak="0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 w15:restartNumberingAfterBreak="0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 w15:restartNumberingAfterBreak="0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 w15:restartNumberingAfterBreak="0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 w15:restartNumberingAfterBreak="0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 w15:restartNumberingAfterBreak="0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A41F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41F8"/>
  </w:style>
  <w:style w:type="paragraph" w:styleId="Footer">
    <w:name w:val="footer"/>
    <w:basedOn w:val="Normal"/>
    <w:link w:val="FooterChar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41F8"/>
  </w:style>
  <w:style w:type="character" w:customStyle="1" w:styleId="Heading1Char">
    <w:name w:val="Heading 1 Char"/>
    <w:basedOn w:val="DefaultParagraphFont"/>
    <w:link w:val="Heading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">
    <w:name w:val="Основной стиль с отступом 2"/>
    <w:basedOn w:val="BodyTextIndent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B7AC5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B7AC5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001D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001D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Strong">
    <w:name w:val="Strong"/>
    <w:qFormat/>
    <w:rsid w:val="00DC479E"/>
    <w:rPr>
      <w:b/>
      <w:bCs/>
    </w:rPr>
  </w:style>
  <w:style w:type="table" w:styleId="TableGrid">
    <w:name w:val="Table Grid"/>
    <w:basedOn w:val="TableNormal"/>
    <w:rsid w:val="00DC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924B33"/>
    <w:pPr>
      <w:spacing w:after="100"/>
      <w:ind w:left="280"/>
    </w:pPr>
  </w:style>
  <w:style w:type="paragraph" w:styleId="NormalWeb">
    <w:name w:val="Normal (Web)"/>
    <w:basedOn w:val="Normal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SubtleEmphasis">
    <w:name w:val="Subtle Emphasis"/>
    <w:uiPriority w:val="19"/>
    <w:qFormat/>
    <w:rsid w:val="00826477"/>
    <w:rPr>
      <w:i/>
      <w:iCs/>
      <w:color w:val="404040"/>
    </w:rPr>
  </w:style>
  <w:style w:type="paragraph" w:customStyle="1" w:styleId="a">
    <w:name w:val="Подпись русунка"/>
    <w:basedOn w:val="Normal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BodyText">
    <w:name w:val="Body Text"/>
    <w:basedOn w:val="Normal"/>
    <w:link w:val="BodyTextChar"/>
    <w:unhideWhenUsed/>
    <w:rsid w:val="008C3F1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C3F1B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F46C7"/>
    <w:pPr>
      <w:spacing w:after="100"/>
      <w:ind w:left="560"/>
    </w:pPr>
  </w:style>
  <w:style w:type="character" w:customStyle="1" w:styleId="Heading5Char">
    <w:name w:val="Heading 5 Char"/>
    <w:basedOn w:val="DefaultParagraphFont"/>
    <w:link w:val="Heading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">
    <w:name w:val="Стиль1"/>
    <w:basedOn w:val="Normal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PageNumber">
    <w:name w:val="page number"/>
    <w:basedOn w:val="DefaultParagraphFont"/>
    <w:rsid w:val="00BF5BFE"/>
  </w:style>
  <w:style w:type="paragraph" w:styleId="Subtitle">
    <w:name w:val="Subtitle"/>
    <w:basedOn w:val="Normal"/>
    <w:link w:val="SubtitleChar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SubtitleChar">
    <w:name w:val="Subtitle Char"/>
    <w:basedOn w:val="DefaultParagraphFont"/>
    <w:link w:val="Subtitle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wmf"/><Relationship Id="rId42" Type="http://schemas.openxmlformats.org/officeDocument/2006/relationships/image" Target="media/image28.wmf"/><Relationship Id="rId47" Type="http://schemas.openxmlformats.org/officeDocument/2006/relationships/oleObject" Target="embeddings/oleObject9.bin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oleObject" Target="embeddings/oleObject19.bin"/><Relationship Id="rId89" Type="http://schemas.openxmlformats.org/officeDocument/2006/relationships/oleObject" Target="embeddings/oleObject22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1.bin"/><Relationship Id="rId107" Type="http://schemas.openxmlformats.org/officeDocument/2006/relationships/image" Target="media/image71.png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3.wmf"/><Relationship Id="rId37" Type="http://schemas.openxmlformats.org/officeDocument/2006/relationships/oleObject" Target="embeddings/oleObject5.bin"/><Relationship Id="rId40" Type="http://schemas.openxmlformats.org/officeDocument/2006/relationships/image" Target="media/image27.wmf"/><Relationship Id="rId45" Type="http://schemas.openxmlformats.org/officeDocument/2006/relationships/image" Target="media/image30.png"/><Relationship Id="rId53" Type="http://schemas.openxmlformats.org/officeDocument/2006/relationships/oleObject" Target="embeddings/oleObject11.bin"/><Relationship Id="rId58" Type="http://schemas.openxmlformats.org/officeDocument/2006/relationships/footer" Target="footer1.xml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image" Target="media/image55.wmf"/><Relationship Id="rId87" Type="http://schemas.openxmlformats.org/officeDocument/2006/relationships/oleObject" Target="embeddings/oleObject21.bin"/><Relationship Id="rId102" Type="http://schemas.openxmlformats.org/officeDocument/2006/relationships/image" Target="media/image68.png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1.wmf"/><Relationship Id="rId82" Type="http://schemas.openxmlformats.org/officeDocument/2006/relationships/oleObject" Target="embeddings/oleObject18.bin"/><Relationship Id="rId90" Type="http://schemas.openxmlformats.org/officeDocument/2006/relationships/oleObject" Target="embeddings/oleObject23.bin"/><Relationship Id="rId95" Type="http://schemas.openxmlformats.org/officeDocument/2006/relationships/image" Target="media/image6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wmf"/><Relationship Id="rId27" Type="http://schemas.openxmlformats.org/officeDocument/2006/relationships/image" Target="media/image20.png"/><Relationship Id="rId30" Type="http://schemas.openxmlformats.org/officeDocument/2006/relationships/image" Target="media/image22.wmf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image" Target="media/image32.wmf"/><Relationship Id="rId56" Type="http://schemas.openxmlformats.org/officeDocument/2006/relationships/image" Target="media/image37.png"/><Relationship Id="rId64" Type="http://schemas.openxmlformats.org/officeDocument/2006/relationships/image" Target="media/image43.wmf"/><Relationship Id="rId69" Type="http://schemas.openxmlformats.org/officeDocument/2006/relationships/image" Target="media/image47.png"/><Relationship Id="rId77" Type="http://schemas.openxmlformats.org/officeDocument/2006/relationships/image" Target="media/image54.wmf"/><Relationship Id="rId100" Type="http://schemas.openxmlformats.org/officeDocument/2006/relationships/oleObject" Target="embeddings/oleObject26.bin"/><Relationship Id="rId105" Type="http://schemas.openxmlformats.org/officeDocument/2006/relationships/image" Target="media/image70.wmf"/><Relationship Id="rId8" Type="http://schemas.openxmlformats.org/officeDocument/2006/relationships/image" Target="media/image1.png"/><Relationship Id="rId51" Type="http://schemas.openxmlformats.org/officeDocument/2006/relationships/image" Target="media/image34.wmf"/><Relationship Id="rId72" Type="http://schemas.openxmlformats.org/officeDocument/2006/relationships/image" Target="media/image50.png"/><Relationship Id="rId80" Type="http://schemas.openxmlformats.org/officeDocument/2006/relationships/oleObject" Target="embeddings/oleObject17.bin"/><Relationship Id="rId85" Type="http://schemas.openxmlformats.org/officeDocument/2006/relationships/image" Target="media/image58.wmf"/><Relationship Id="rId93" Type="http://schemas.openxmlformats.org/officeDocument/2006/relationships/image" Target="media/image61.png"/><Relationship Id="rId98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wmf"/><Relationship Id="rId33" Type="http://schemas.openxmlformats.org/officeDocument/2006/relationships/oleObject" Target="embeddings/oleObject3.bin"/><Relationship Id="rId38" Type="http://schemas.openxmlformats.org/officeDocument/2006/relationships/image" Target="media/image26.wmf"/><Relationship Id="rId46" Type="http://schemas.openxmlformats.org/officeDocument/2006/relationships/image" Target="media/image31.wmf"/><Relationship Id="rId59" Type="http://schemas.openxmlformats.org/officeDocument/2006/relationships/image" Target="media/image39.png"/><Relationship Id="rId67" Type="http://schemas.openxmlformats.org/officeDocument/2006/relationships/image" Target="media/image45.png"/><Relationship Id="rId103" Type="http://schemas.openxmlformats.org/officeDocument/2006/relationships/image" Target="media/image69.wmf"/><Relationship Id="rId108" Type="http://schemas.openxmlformats.org/officeDocument/2006/relationships/image" Target="media/image72.png"/><Relationship Id="rId20" Type="http://schemas.openxmlformats.org/officeDocument/2006/relationships/image" Target="media/image13.png"/><Relationship Id="rId41" Type="http://schemas.openxmlformats.org/officeDocument/2006/relationships/oleObject" Target="embeddings/oleObject7.bin"/><Relationship Id="rId54" Type="http://schemas.openxmlformats.org/officeDocument/2006/relationships/image" Target="media/image36.wmf"/><Relationship Id="rId62" Type="http://schemas.openxmlformats.org/officeDocument/2006/relationships/oleObject" Target="embeddings/oleObject13.bin"/><Relationship Id="rId70" Type="http://schemas.openxmlformats.org/officeDocument/2006/relationships/image" Target="media/image48.png"/><Relationship Id="rId75" Type="http://schemas.openxmlformats.org/officeDocument/2006/relationships/image" Target="media/image53.wmf"/><Relationship Id="rId83" Type="http://schemas.openxmlformats.org/officeDocument/2006/relationships/image" Target="media/image57.wmf"/><Relationship Id="rId88" Type="http://schemas.openxmlformats.org/officeDocument/2006/relationships/image" Target="media/image59.png"/><Relationship Id="rId91" Type="http://schemas.openxmlformats.org/officeDocument/2006/relationships/image" Target="media/image60.png"/><Relationship Id="rId96" Type="http://schemas.openxmlformats.org/officeDocument/2006/relationships/image" Target="media/image64.wmf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5.wmf"/><Relationship Id="rId49" Type="http://schemas.openxmlformats.org/officeDocument/2006/relationships/image" Target="media/image33.wmf"/><Relationship Id="rId57" Type="http://schemas.openxmlformats.org/officeDocument/2006/relationships/image" Target="media/image38.png"/><Relationship Id="rId106" Type="http://schemas.openxmlformats.org/officeDocument/2006/relationships/oleObject" Target="embeddings/oleObject28.bin"/><Relationship Id="rId10" Type="http://schemas.openxmlformats.org/officeDocument/2006/relationships/image" Target="media/image3.png"/><Relationship Id="rId31" Type="http://schemas.openxmlformats.org/officeDocument/2006/relationships/oleObject" Target="embeddings/oleObject2.bin"/><Relationship Id="rId44" Type="http://schemas.openxmlformats.org/officeDocument/2006/relationships/image" Target="media/image29.wmf"/><Relationship Id="rId52" Type="http://schemas.openxmlformats.org/officeDocument/2006/relationships/image" Target="media/image35.wmf"/><Relationship Id="rId60" Type="http://schemas.openxmlformats.org/officeDocument/2006/relationships/image" Target="media/image40.png"/><Relationship Id="rId65" Type="http://schemas.openxmlformats.org/officeDocument/2006/relationships/oleObject" Target="embeddings/oleObject14.bin"/><Relationship Id="rId73" Type="http://schemas.openxmlformats.org/officeDocument/2006/relationships/image" Target="media/image51.png"/><Relationship Id="rId78" Type="http://schemas.openxmlformats.org/officeDocument/2006/relationships/oleObject" Target="embeddings/oleObject16.bin"/><Relationship Id="rId81" Type="http://schemas.openxmlformats.org/officeDocument/2006/relationships/image" Target="media/image56.wmf"/><Relationship Id="rId86" Type="http://schemas.openxmlformats.org/officeDocument/2006/relationships/oleObject" Target="embeddings/oleObject20.bin"/><Relationship Id="rId94" Type="http://schemas.openxmlformats.org/officeDocument/2006/relationships/image" Target="media/image62.png"/><Relationship Id="rId99" Type="http://schemas.openxmlformats.org/officeDocument/2006/relationships/image" Target="media/image66.wmf"/><Relationship Id="rId101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6.bin"/><Relationship Id="rId109" Type="http://schemas.openxmlformats.org/officeDocument/2006/relationships/image" Target="media/image73.png"/><Relationship Id="rId34" Type="http://schemas.openxmlformats.org/officeDocument/2006/relationships/image" Target="media/image24.wmf"/><Relationship Id="rId50" Type="http://schemas.openxmlformats.org/officeDocument/2006/relationships/oleObject" Target="embeddings/oleObject10.bin"/><Relationship Id="rId55" Type="http://schemas.openxmlformats.org/officeDocument/2006/relationships/oleObject" Target="embeddings/oleObject12.bin"/><Relationship Id="rId76" Type="http://schemas.openxmlformats.org/officeDocument/2006/relationships/oleObject" Target="embeddings/oleObject15.bin"/><Relationship Id="rId97" Type="http://schemas.openxmlformats.org/officeDocument/2006/relationships/oleObject" Target="embeddings/oleObject25.bin"/><Relationship Id="rId104" Type="http://schemas.openxmlformats.org/officeDocument/2006/relationships/oleObject" Target="embeddings/oleObject27.bin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EE17B-5BBB-470F-B431-CC2E33012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7241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Dmitry Samal</cp:lastModifiedBy>
  <cp:revision>2</cp:revision>
  <cp:lastPrinted>2020-02-29T11:28:00Z</cp:lastPrinted>
  <dcterms:created xsi:type="dcterms:W3CDTF">2020-02-29T11:29:00Z</dcterms:created>
  <dcterms:modified xsi:type="dcterms:W3CDTF">2020-02-29T11:29:00Z</dcterms:modified>
</cp:coreProperties>
</file>